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4DFCE" w14:textId="77777777" w:rsidR="00C26A02" w:rsidRPr="00C26A02" w:rsidRDefault="00C26A02" w:rsidP="00C26A02">
      <w:pPr>
        <w:spacing w:line="360" w:lineRule="auto"/>
        <w:rPr>
          <w:rFonts w:ascii="Exo" w:hAnsi="Exo"/>
          <w:sz w:val="28"/>
          <w:szCs w:val="28"/>
          <w:lang w:val="en-IN"/>
        </w:rPr>
      </w:pPr>
      <w:r w:rsidRPr="00C26A02">
        <w:rPr>
          <w:rFonts w:ascii="Exo" w:hAnsi="Exo"/>
          <w:b/>
          <w:bCs/>
          <w:sz w:val="28"/>
          <w:szCs w:val="28"/>
          <w:lang w:val="en-IN"/>
        </w:rPr>
        <w:t>Name:</w:t>
      </w:r>
      <w:r w:rsidRPr="00C26A02">
        <w:rPr>
          <w:rFonts w:ascii="Exo" w:hAnsi="Exo"/>
          <w:sz w:val="28"/>
          <w:szCs w:val="28"/>
          <w:lang w:val="en-IN"/>
        </w:rPr>
        <w:t xml:space="preserve"> &lt;Your Name&gt; (&lt;your HTC email&gt;)</w:t>
      </w:r>
    </w:p>
    <w:p w14:paraId="393AC3D8" w14:textId="77777777" w:rsidR="00C26A02" w:rsidRPr="00C26A02" w:rsidRDefault="00C26A02" w:rsidP="00C26A02">
      <w:pPr>
        <w:spacing w:line="360" w:lineRule="auto"/>
        <w:rPr>
          <w:rFonts w:ascii="Exo" w:hAnsi="Exo"/>
          <w:sz w:val="28"/>
          <w:szCs w:val="28"/>
          <w:lang w:val="en-IN"/>
        </w:rPr>
      </w:pPr>
      <w:r w:rsidRPr="00C26A02">
        <w:rPr>
          <w:rFonts w:ascii="Exo" w:hAnsi="Exo"/>
          <w:b/>
          <w:bCs/>
          <w:sz w:val="28"/>
          <w:szCs w:val="28"/>
          <w:lang w:val="en-IN"/>
        </w:rPr>
        <w:t>Emp Id:</w:t>
      </w:r>
      <w:r w:rsidRPr="00C26A02">
        <w:rPr>
          <w:rFonts w:ascii="Exo" w:hAnsi="Exo"/>
          <w:sz w:val="28"/>
          <w:szCs w:val="28"/>
          <w:lang w:val="en-IN"/>
        </w:rPr>
        <w:t xml:space="preserve"> &lt;Your Emp ID&gt;</w:t>
      </w:r>
    </w:p>
    <w:p w14:paraId="1E77FF6D" w14:textId="77777777" w:rsidR="00C26A02" w:rsidRPr="00C26A02" w:rsidRDefault="00C26A02" w:rsidP="00C26A02">
      <w:pPr>
        <w:spacing w:line="360" w:lineRule="auto"/>
        <w:rPr>
          <w:rFonts w:ascii="Exo" w:hAnsi="Exo"/>
          <w:sz w:val="28"/>
          <w:szCs w:val="28"/>
          <w:lang w:val="en-IN"/>
        </w:rPr>
      </w:pPr>
      <w:r w:rsidRPr="00C26A02">
        <w:rPr>
          <w:rFonts w:ascii="Exo" w:hAnsi="Exo"/>
          <w:b/>
          <w:bCs/>
          <w:sz w:val="28"/>
          <w:szCs w:val="28"/>
          <w:lang w:val="en-IN"/>
        </w:rPr>
        <w:t>Exercise:</w:t>
      </w:r>
      <w:r w:rsidRPr="00C26A02">
        <w:rPr>
          <w:rFonts w:ascii="Exo" w:hAnsi="Exo"/>
          <w:sz w:val="28"/>
          <w:szCs w:val="28"/>
          <w:lang w:val="en-IN"/>
        </w:rPr>
        <w:t xml:space="preserve"> &lt;Exercise No&gt;</w:t>
      </w:r>
    </w:p>
    <w:p w14:paraId="7C8EB6C9" w14:textId="77777777" w:rsidR="00C26A02" w:rsidRPr="00C26A02" w:rsidRDefault="00C26A02" w:rsidP="00C26A02">
      <w:pPr>
        <w:spacing w:line="360" w:lineRule="auto"/>
        <w:rPr>
          <w:rFonts w:ascii="Exo" w:hAnsi="Exo"/>
          <w:sz w:val="28"/>
          <w:szCs w:val="28"/>
          <w:lang w:val="en-IN"/>
        </w:rPr>
      </w:pPr>
      <w:r w:rsidRPr="00C26A02">
        <w:rPr>
          <w:rFonts w:ascii="Exo" w:hAnsi="Exo"/>
          <w:b/>
          <w:bCs/>
          <w:sz w:val="28"/>
          <w:szCs w:val="28"/>
          <w:lang w:val="en-IN"/>
        </w:rPr>
        <w:t>Reporting Manager:</w:t>
      </w:r>
      <w:r w:rsidRPr="00C26A02">
        <w:rPr>
          <w:rFonts w:ascii="Exo" w:hAnsi="Exo"/>
          <w:sz w:val="28"/>
          <w:szCs w:val="28"/>
          <w:lang w:val="en-IN"/>
        </w:rPr>
        <w:t xml:space="preserve"> &lt;Manager Name&gt; (&lt;Manager Email Id&gt;)</w:t>
      </w:r>
    </w:p>
    <w:p w14:paraId="0A073416" w14:textId="77777777" w:rsidR="00C26A02" w:rsidRPr="00C26A02" w:rsidRDefault="00C26A02" w:rsidP="00C26A02">
      <w:pPr>
        <w:spacing w:line="360" w:lineRule="auto"/>
        <w:rPr>
          <w:rFonts w:ascii="Exo" w:hAnsi="Exo"/>
          <w:sz w:val="28"/>
          <w:szCs w:val="28"/>
          <w:lang w:val="en-IN"/>
        </w:rPr>
      </w:pPr>
      <w:r w:rsidRPr="00C26A02">
        <w:rPr>
          <w:rFonts w:ascii="Exo" w:hAnsi="Exo"/>
          <w:b/>
          <w:bCs/>
          <w:sz w:val="28"/>
          <w:szCs w:val="28"/>
          <w:lang w:val="en-IN"/>
        </w:rPr>
        <w:t>Technology:</w:t>
      </w:r>
      <w:r w:rsidRPr="00C26A02">
        <w:rPr>
          <w:rFonts w:ascii="Exo" w:hAnsi="Exo"/>
          <w:sz w:val="28"/>
          <w:szCs w:val="28"/>
          <w:lang w:val="en-IN"/>
        </w:rPr>
        <w:t xml:space="preserve"> GitHub Copilot</w:t>
      </w:r>
    </w:p>
    <w:p w14:paraId="2E2B501C" w14:textId="77777777" w:rsidR="000C164E" w:rsidRPr="000923BC" w:rsidRDefault="000C164E" w:rsidP="000923BC"/>
    <w:sectPr w:rsidR="000C164E" w:rsidRPr="000923BC" w:rsidSect="005A2981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62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F5568" w14:textId="77777777" w:rsidR="00CD1093" w:rsidRDefault="00CD1093" w:rsidP="0064189D">
      <w:r>
        <w:separator/>
      </w:r>
    </w:p>
  </w:endnote>
  <w:endnote w:type="continuationSeparator" w:id="0">
    <w:p w14:paraId="5B25F9C6" w14:textId="77777777" w:rsidR="00CD1093" w:rsidRDefault="00CD1093" w:rsidP="00641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xo">
    <w:panose1 w:val="00000000000000000000"/>
    <w:charset w:val="00"/>
    <w:family w:val="auto"/>
    <w:pitch w:val="variable"/>
    <w:sig w:usb0="A00000FF" w:usb1="4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978F0" w14:textId="574EB12F" w:rsidR="00317A87" w:rsidRPr="00772E98" w:rsidRDefault="00FB0B66" w:rsidP="00772E98">
    <w:pPr>
      <w:pStyle w:val="Footer"/>
      <w:tabs>
        <w:tab w:val="clear" w:pos="9360"/>
      </w:tabs>
      <w:rPr>
        <w:color w:val="FFFFFF"/>
        <w:sz w:val="20"/>
      </w:rPr>
    </w:pPr>
    <w:r>
      <w:rPr>
        <w:noProof/>
        <w:color w:val="FFFFFF"/>
        <w:sz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AB68006" wp14:editId="5B165853">
              <wp:simplePos x="0" y="0"/>
              <wp:positionH relativeFrom="column">
                <wp:posOffset>-539750</wp:posOffset>
              </wp:positionH>
              <wp:positionV relativeFrom="paragraph">
                <wp:posOffset>-200660</wp:posOffset>
              </wp:positionV>
              <wp:extent cx="3568700" cy="42672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8700" cy="426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3CABF5" w14:textId="099EF82C" w:rsidR="00317A87" w:rsidRPr="00562F8E" w:rsidRDefault="007D037D" w:rsidP="005E017B">
                          <w:pPr>
                            <w:contextualSpacing/>
                            <w:rPr>
                              <w:rFonts w:ascii="Arial" w:hAnsi="Arial" w:cs="Arial"/>
                              <w:color w:val="auto"/>
                              <w:sz w:val="18"/>
                              <w:szCs w:val="18"/>
                            </w:rPr>
                          </w:pPr>
                          <w:proofErr w:type="gramStart"/>
                          <w:r w:rsidRPr="007D037D">
                            <w:rPr>
                              <w:rFonts w:ascii="Arial" w:hAnsi="Arial" w:cs="Arial"/>
                              <w:color w:val="auto"/>
                              <w:sz w:val="18"/>
                              <w:szCs w:val="18"/>
                            </w:rPr>
                            <w:t>Copyright @</w:t>
                          </w:r>
                          <w:proofErr w:type="gramEnd"/>
                          <w:r w:rsidRPr="007D037D">
                            <w:rPr>
                              <w:rFonts w:ascii="Arial" w:hAnsi="Arial" w:cs="Arial"/>
                              <w:color w:val="auto"/>
                              <w:sz w:val="18"/>
                              <w:szCs w:val="18"/>
                            </w:rPr>
                            <w:t xml:space="preserve"> 202</w:t>
                          </w:r>
                          <w:r w:rsidR="00D658E2">
                            <w:rPr>
                              <w:rFonts w:ascii="Arial" w:hAnsi="Arial" w:cs="Arial"/>
                              <w:color w:val="auto"/>
                              <w:sz w:val="18"/>
                              <w:szCs w:val="18"/>
                            </w:rPr>
                            <w:t>6</w:t>
                          </w:r>
                          <w:r w:rsidRPr="007D037D">
                            <w:rPr>
                              <w:rFonts w:ascii="Arial" w:hAnsi="Arial" w:cs="Arial"/>
                              <w:color w:val="auto"/>
                              <w:sz w:val="18"/>
                              <w:szCs w:val="18"/>
                            </w:rPr>
                            <w:t xml:space="preserve"> HTC Global Services. All rights reserved.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B6800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42.5pt;margin-top:-15.8pt;width:281pt;height:33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" filled="f" stroked="f">
              <v:textbox>
                <w:txbxContent>
                  <w:p w14:paraId="7E3CABF5" w14:textId="099EF82C" w:rsidR="00317A87" w:rsidRPr="00562F8E" w:rsidRDefault="007D037D" w:rsidP="005E017B">
                    <w:pPr>
                      <w:contextualSpacing/>
                      <w:rPr>
                        <w:rFonts w:ascii="Arial" w:hAnsi="Arial" w:cs="Arial"/>
                        <w:color w:val="auto"/>
                        <w:sz w:val="18"/>
                        <w:szCs w:val="18"/>
                      </w:rPr>
                    </w:pPr>
                    <w:proofErr w:type="gramStart"/>
                    <w:r w:rsidRPr="007D037D">
                      <w:rPr>
                        <w:rFonts w:ascii="Arial" w:hAnsi="Arial" w:cs="Arial"/>
                        <w:color w:val="auto"/>
                        <w:sz w:val="18"/>
                        <w:szCs w:val="18"/>
                      </w:rPr>
                      <w:t>Copyright @</w:t>
                    </w:r>
                    <w:proofErr w:type="gramEnd"/>
                    <w:r w:rsidRPr="007D037D">
                      <w:rPr>
                        <w:rFonts w:ascii="Arial" w:hAnsi="Arial" w:cs="Arial"/>
                        <w:color w:val="auto"/>
                        <w:sz w:val="18"/>
                        <w:szCs w:val="18"/>
                      </w:rPr>
                      <w:t xml:space="preserve"> 202</w:t>
                    </w:r>
                    <w:r w:rsidR="00D658E2">
                      <w:rPr>
                        <w:rFonts w:ascii="Arial" w:hAnsi="Arial" w:cs="Arial"/>
                        <w:color w:val="auto"/>
                        <w:sz w:val="18"/>
                        <w:szCs w:val="18"/>
                      </w:rPr>
                      <w:t>6</w:t>
                    </w:r>
                    <w:r w:rsidRPr="007D037D">
                      <w:rPr>
                        <w:rFonts w:ascii="Arial" w:hAnsi="Arial" w:cs="Arial"/>
                        <w:color w:val="auto"/>
                        <w:sz w:val="18"/>
                        <w:szCs w:val="18"/>
                      </w:rPr>
                      <w:t xml:space="preserve"> HTC Global Services. All rights reserved.</w:t>
                    </w:r>
                  </w:p>
                </w:txbxContent>
              </v:textbox>
            </v:shape>
          </w:pict>
        </mc:Fallback>
      </mc:AlternateContent>
    </w:r>
    <w:r w:rsidR="001E230F">
      <w:rPr>
        <w:noProof/>
        <w:color w:val="FFFFFF"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D7FCBB3" wp14:editId="1A413E38">
              <wp:simplePos x="0" y="0"/>
              <wp:positionH relativeFrom="column">
                <wp:posOffset>5038725</wp:posOffset>
              </wp:positionH>
              <wp:positionV relativeFrom="paragraph">
                <wp:posOffset>-226060</wp:posOffset>
              </wp:positionV>
              <wp:extent cx="1602105" cy="450215"/>
              <wp:effectExtent l="0" t="0" r="0" b="0"/>
              <wp:wrapNone/>
              <wp:docPr id="8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2105" cy="450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A93CF0" w14:textId="77777777" w:rsidR="00317A87" w:rsidRPr="00562F8E" w:rsidRDefault="00317A87" w:rsidP="004A4A5A">
                          <w:pPr>
                            <w:contextualSpacing/>
                            <w:jc w:val="center"/>
                            <w:rPr>
                              <w:rFonts w:ascii="Arial" w:hAnsi="Arial" w:cs="Arial"/>
                              <w:color w:val="auto"/>
                              <w:sz w:val="18"/>
                              <w:szCs w:val="18"/>
                            </w:rPr>
                          </w:pPr>
                          <w:r w:rsidRPr="00562F8E">
                            <w:rPr>
                              <w:rFonts w:ascii="Arial" w:hAnsi="Arial" w:cs="Arial"/>
                              <w:color w:val="auto"/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62F8E">
                            <w:rPr>
                              <w:rFonts w:ascii="Arial" w:hAnsi="Arial" w:cs="Arial"/>
                              <w:color w:val="auto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62F8E">
                            <w:rPr>
                              <w:rFonts w:ascii="Arial" w:hAnsi="Arial" w:cs="Arial"/>
                              <w:color w:val="auto"/>
                              <w:sz w:val="18"/>
                              <w:szCs w:val="18"/>
                            </w:rPr>
                            <w:instrText xml:space="preserve"> PAGE </w:instrText>
                          </w:r>
                          <w:r w:rsidRPr="00562F8E">
                            <w:rPr>
                              <w:rFonts w:ascii="Arial" w:hAnsi="Arial" w:cs="Arial"/>
                              <w:color w:val="auto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01DEA">
                            <w:rPr>
                              <w:rFonts w:ascii="Arial" w:hAnsi="Arial" w:cs="Arial"/>
                              <w:noProof/>
                              <w:color w:val="auto"/>
                              <w:sz w:val="18"/>
                              <w:szCs w:val="18"/>
                            </w:rPr>
                            <w:t>3</w:t>
                          </w:r>
                          <w:r w:rsidRPr="00562F8E">
                            <w:rPr>
                              <w:rFonts w:ascii="Arial" w:hAnsi="Arial" w:cs="Arial"/>
                              <w:color w:val="auto"/>
                              <w:sz w:val="18"/>
                              <w:szCs w:val="18"/>
                            </w:rPr>
                            <w:fldChar w:fldCharType="end"/>
                          </w:r>
                          <w:r w:rsidRPr="00562F8E">
                            <w:rPr>
                              <w:rFonts w:ascii="Arial" w:hAnsi="Arial" w:cs="Arial"/>
                              <w:color w:val="auto"/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62F8E">
                            <w:rPr>
                              <w:rFonts w:ascii="Arial" w:hAnsi="Arial" w:cs="Arial"/>
                              <w:color w:val="auto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62F8E">
                            <w:rPr>
                              <w:rFonts w:ascii="Arial" w:hAnsi="Arial" w:cs="Arial"/>
                              <w:color w:val="auto"/>
                              <w:sz w:val="18"/>
                              <w:szCs w:val="18"/>
                            </w:rPr>
                            <w:instrText xml:space="preserve"> NUMPAGES  </w:instrText>
                          </w:r>
                          <w:r w:rsidRPr="00562F8E">
                            <w:rPr>
                              <w:rFonts w:ascii="Arial" w:hAnsi="Arial" w:cs="Arial"/>
                              <w:color w:val="auto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01DEA">
                            <w:rPr>
                              <w:rFonts w:ascii="Arial" w:hAnsi="Arial" w:cs="Arial"/>
                              <w:noProof/>
                              <w:color w:val="auto"/>
                              <w:sz w:val="18"/>
                              <w:szCs w:val="18"/>
                            </w:rPr>
                            <w:t>3</w:t>
                          </w:r>
                          <w:r w:rsidRPr="00562F8E">
                            <w:rPr>
                              <w:rFonts w:ascii="Arial" w:hAnsi="Arial" w:cs="Arial"/>
                              <w:color w:val="auto"/>
                              <w:sz w:val="18"/>
                              <w:szCs w:val="18"/>
                            </w:rPr>
                            <w:fldChar w:fldCharType="end"/>
                          </w:r>
                          <w:r w:rsidRPr="00562F8E">
                            <w:rPr>
                              <w:rFonts w:ascii="Arial" w:hAnsi="Arial" w:cs="Arial"/>
                              <w:color w:val="auto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FCBB3" id="Text Box 15" o:spid="_x0000_s1027" type="#_x0000_t202" style="position:absolute;margin-left:396.75pt;margin-top:-17.8pt;width:126.15pt;height:35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" filled="f" stroked="f">
              <v:textbox>
                <w:txbxContent>
                  <w:p w14:paraId="02A93CF0" w14:textId="77777777" w:rsidR="00317A87" w:rsidRPr="00562F8E" w:rsidRDefault="00317A87" w:rsidP="004A4A5A">
                    <w:pPr>
                      <w:contextualSpacing/>
                      <w:jc w:val="center"/>
                      <w:rPr>
                        <w:rFonts w:ascii="Arial" w:hAnsi="Arial" w:cs="Arial"/>
                        <w:color w:val="auto"/>
                        <w:sz w:val="18"/>
                        <w:szCs w:val="18"/>
                      </w:rPr>
                    </w:pPr>
                    <w:r w:rsidRPr="00562F8E">
                      <w:rPr>
                        <w:rFonts w:ascii="Arial" w:hAnsi="Arial" w:cs="Arial"/>
                        <w:color w:val="auto"/>
                        <w:sz w:val="18"/>
                        <w:szCs w:val="18"/>
                      </w:rPr>
                      <w:t xml:space="preserve">Page </w:t>
                    </w:r>
                    <w:r w:rsidRPr="00562F8E">
                      <w:rPr>
                        <w:rFonts w:ascii="Arial" w:hAnsi="Arial" w:cs="Arial"/>
                        <w:color w:val="auto"/>
                        <w:sz w:val="18"/>
                        <w:szCs w:val="18"/>
                      </w:rPr>
                      <w:fldChar w:fldCharType="begin"/>
                    </w:r>
                    <w:r w:rsidRPr="00562F8E">
                      <w:rPr>
                        <w:rFonts w:ascii="Arial" w:hAnsi="Arial" w:cs="Arial"/>
                        <w:color w:val="auto"/>
                        <w:sz w:val="18"/>
                        <w:szCs w:val="18"/>
                      </w:rPr>
                      <w:instrText xml:space="preserve"> PAGE </w:instrText>
                    </w:r>
                    <w:r w:rsidRPr="00562F8E">
                      <w:rPr>
                        <w:rFonts w:ascii="Arial" w:hAnsi="Arial" w:cs="Arial"/>
                        <w:color w:val="auto"/>
                        <w:sz w:val="18"/>
                        <w:szCs w:val="18"/>
                      </w:rPr>
                      <w:fldChar w:fldCharType="separate"/>
                    </w:r>
                    <w:r w:rsidR="00D01DEA">
                      <w:rPr>
                        <w:rFonts w:ascii="Arial" w:hAnsi="Arial" w:cs="Arial"/>
                        <w:noProof/>
                        <w:color w:val="auto"/>
                        <w:sz w:val="18"/>
                        <w:szCs w:val="18"/>
                      </w:rPr>
                      <w:t>3</w:t>
                    </w:r>
                    <w:r w:rsidRPr="00562F8E">
                      <w:rPr>
                        <w:rFonts w:ascii="Arial" w:hAnsi="Arial" w:cs="Arial"/>
                        <w:color w:val="auto"/>
                        <w:sz w:val="18"/>
                        <w:szCs w:val="18"/>
                      </w:rPr>
                      <w:fldChar w:fldCharType="end"/>
                    </w:r>
                    <w:r w:rsidRPr="00562F8E">
                      <w:rPr>
                        <w:rFonts w:ascii="Arial" w:hAnsi="Arial" w:cs="Arial"/>
                        <w:color w:val="auto"/>
                        <w:sz w:val="18"/>
                        <w:szCs w:val="18"/>
                      </w:rPr>
                      <w:t xml:space="preserve"> of </w:t>
                    </w:r>
                    <w:r w:rsidRPr="00562F8E">
                      <w:rPr>
                        <w:rFonts w:ascii="Arial" w:hAnsi="Arial" w:cs="Arial"/>
                        <w:color w:val="auto"/>
                        <w:sz w:val="18"/>
                        <w:szCs w:val="18"/>
                      </w:rPr>
                      <w:fldChar w:fldCharType="begin"/>
                    </w:r>
                    <w:r w:rsidRPr="00562F8E">
                      <w:rPr>
                        <w:rFonts w:ascii="Arial" w:hAnsi="Arial" w:cs="Arial"/>
                        <w:color w:val="auto"/>
                        <w:sz w:val="18"/>
                        <w:szCs w:val="18"/>
                      </w:rPr>
                      <w:instrText xml:space="preserve"> NUMPAGES  </w:instrText>
                    </w:r>
                    <w:r w:rsidRPr="00562F8E">
                      <w:rPr>
                        <w:rFonts w:ascii="Arial" w:hAnsi="Arial" w:cs="Arial"/>
                        <w:color w:val="auto"/>
                        <w:sz w:val="18"/>
                        <w:szCs w:val="18"/>
                      </w:rPr>
                      <w:fldChar w:fldCharType="separate"/>
                    </w:r>
                    <w:r w:rsidR="00D01DEA">
                      <w:rPr>
                        <w:rFonts w:ascii="Arial" w:hAnsi="Arial" w:cs="Arial"/>
                        <w:noProof/>
                        <w:color w:val="auto"/>
                        <w:sz w:val="18"/>
                        <w:szCs w:val="18"/>
                      </w:rPr>
                      <w:t>3</w:t>
                    </w:r>
                    <w:r w:rsidRPr="00562F8E">
                      <w:rPr>
                        <w:rFonts w:ascii="Arial" w:hAnsi="Arial" w:cs="Arial"/>
                        <w:color w:val="auto"/>
                        <w:sz w:val="18"/>
                        <w:szCs w:val="18"/>
                      </w:rPr>
                      <w:fldChar w:fldCharType="end"/>
                    </w:r>
                    <w:r w:rsidRPr="00562F8E">
                      <w:rPr>
                        <w:rFonts w:ascii="Arial" w:hAnsi="Arial" w:cs="Arial"/>
                        <w:color w:val="auto"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5DDFD" w14:textId="0F83C7BF" w:rsidR="00317A87" w:rsidRDefault="001E230F" w:rsidP="0034751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65A3288" wp14:editId="3CDD43EE">
              <wp:simplePos x="0" y="0"/>
              <wp:positionH relativeFrom="column">
                <wp:posOffset>5486400</wp:posOffset>
              </wp:positionH>
              <wp:positionV relativeFrom="paragraph">
                <wp:posOffset>-57785</wp:posOffset>
              </wp:positionV>
              <wp:extent cx="1028700" cy="457200"/>
              <wp:effectExtent l="0" t="0" r="0" b="0"/>
              <wp:wrapNone/>
              <wp:docPr id="11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87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BC2F27" w14:textId="77777777" w:rsidR="00317A87" w:rsidRPr="00347513" w:rsidRDefault="00317A87" w:rsidP="004A4A5A">
                          <w:pPr>
                            <w:contextualSpacing/>
                            <w:jc w:val="center"/>
                            <w:rPr>
                              <w:rFonts w:ascii="Arial" w:hAnsi="Arial" w:cs="Arial"/>
                              <w:color w:val="341C65"/>
                              <w:sz w:val="18"/>
                              <w:szCs w:val="18"/>
                            </w:rPr>
                          </w:pPr>
                          <w:r w:rsidRPr="00347513">
                            <w:rPr>
                              <w:rFonts w:ascii="Arial" w:hAnsi="Arial" w:cs="Arial"/>
                              <w:color w:val="341C65"/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347513">
                            <w:rPr>
                              <w:rFonts w:ascii="Arial" w:hAnsi="Arial" w:cs="Arial"/>
                              <w:color w:val="341C65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347513">
                            <w:rPr>
                              <w:rFonts w:ascii="Arial" w:hAnsi="Arial" w:cs="Arial"/>
                              <w:color w:val="341C65"/>
                              <w:sz w:val="18"/>
                              <w:szCs w:val="18"/>
                            </w:rPr>
                            <w:instrText xml:space="preserve"> PAGE </w:instrText>
                          </w:r>
                          <w:r w:rsidRPr="00347513">
                            <w:rPr>
                              <w:rFonts w:ascii="Arial" w:hAnsi="Arial" w:cs="Arial"/>
                              <w:color w:val="341C65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noProof/>
                              <w:color w:val="341C65"/>
                              <w:sz w:val="18"/>
                              <w:szCs w:val="18"/>
                            </w:rPr>
                            <w:t>1</w:t>
                          </w:r>
                          <w:r w:rsidRPr="00347513">
                            <w:rPr>
                              <w:rFonts w:ascii="Arial" w:hAnsi="Arial" w:cs="Arial"/>
                              <w:color w:val="341C65"/>
                              <w:sz w:val="18"/>
                              <w:szCs w:val="18"/>
                            </w:rPr>
                            <w:fldChar w:fldCharType="end"/>
                          </w:r>
                          <w:r w:rsidRPr="00347513">
                            <w:rPr>
                              <w:rFonts w:ascii="Arial" w:hAnsi="Arial" w:cs="Arial"/>
                              <w:color w:val="341C65"/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347513">
                            <w:rPr>
                              <w:rFonts w:ascii="Arial" w:hAnsi="Arial" w:cs="Arial"/>
                              <w:color w:val="341C65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347513">
                            <w:rPr>
                              <w:rFonts w:ascii="Arial" w:hAnsi="Arial" w:cs="Arial"/>
                              <w:color w:val="341C65"/>
                              <w:sz w:val="18"/>
                              <w:szCs w:val="18"/>
                            </w:rPr>
                            <w:instrText xml:space="preserve"> NUMPAGES  </w:instrText>
                          </w:r>
                          <w:r w:rsidRPr="00347513">
                            <w:rPr>
                              <w:rFonts w:ascii="Arial" w:hAnsi="Arial" w:cs="Arial"/>
                              <w:color w:val="341C65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D0DA4">
                            <w:rPr>
                              <w:rFonts w:ascii="Arial" w:hAnsi="Arial" w:cs="Arial"/>
                              <w:noProof/>
                              <w:color w:val="341C65"/>
                              <w:sz w:val="18"/>
                              <w:szCs w:val="18"/>
                            </w:rPr>
                            <w:t>1</w:t>
                          </w:r>
                          <w:r w:rsidRPr="00347513">
                            <w:rPr>
                              <w:rFonts w:ascii="Arial" w:hAnsi="Arial" w:cs="Arial"/>
                              <w:color w:val="341C65"/>
                              <w:sz w:val="18"/>
                              <w:szCs w:val="18"/>
                            </w:rPr>
                            <w:fldChar w:fldCharType="end"/>
                          </w:r>
                          <w:r w:rsidRPr="00347513">
                            <w:rPr>
                              <w:rFonts w:ascii="Arial" w:hAnsi="Arial" w:cs="Arial"/>
                              <w:color w:val="341C65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5A3288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6in;margin-top:-4.55pt;width:81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" filled="f" stroked="f">
              <v:textbox>
                <w:txbxContent>
                  <w:p w14:paraId="5BBC2F27" w14:textId="77777777" w:rsidR="00317A87" w:rsidRPr="00347513" w:rsidRDefault="00317A87" w:rsidP="004A4A5A">
                    <w:pPr>
                      <w:contextualSpacing/>
                      <w:jc w:val="center"/>
                      <w:rPr>
                        <w:rFonts w:ascii="Arial" w:hAnsi="Arial" w:cs="Arial"/>
                        <w:color w:val="341C65"/>
                        <w:sz w:val="18"/>
                        <w:szCs w:val="18"/>
                      </w:rPr>
                    </w:pPr>
                    <w:r w:rsidRPr="00347513">
                      <w:rPr>
                        <w:rFonts w:ascii="Arial" w:hAnsi="Arial" w:cs="Arial"/>
                        <w:color w:val="341C65"/>
                        <w:sz w:val="18"/>
                        <w:szCs w:val="18"/>
                      </w:rPr>
                      <w:t xml:space="preserve">Page </w:t>
                    </w:r>
                    <w:r w:rsidRPr="00347513">
                      <w:rPr>
                        <w:rFonts w:ascii="Arial" w:hAnsi="Arial" w:cs="Arial"/>
                        <w:color w:val="341C65"/>
                        <w:sz w:val="18"/>
                        <w:szCs w:val="18"/>
                      </w:rPr>
                      <w:fldChar w:fldCharType="begin"/>
                    </w:r>
                    <w:r w:rsidRPr="00347513">
                      <w:rPr>
                        <w:rFonts w:ascii="Arial" w:hAnsi="Arial" w:cs="Arial"/>
                        <w:color w:val="341C65"/>
                        <w:sz w:val="18"/>
                        <w:szCs w:val="18"/>
                      </w:rPr>
                      <w:instrText xml:space="preserve"> PAGE </w:instrText>
                    </w:r>
                    <w:r w:rsidRPr="00347513">
                      <w:rPr>
                        <w:rFonts w:ascii="Arial" w:hAnsi="Arial" w:cs="Arial"/>
                        <w:color w:val="341C65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noProof/>
                        <w:color w:val="341C65"/>
                        <w:sz w:val="18"/>
                        <w:szCs w:val="18"/>
                      </w:rPr>
                      <w:t>1</w:t>
                    </w:r>
                    <w:r w:rsidRPr="00347513">
                      <w:rPr>
                        <w:rFonts w:ascii="Arial" w:hAnsi="Arial" w:cs="Arial"/>
                        <w:color w:val="341C65"/>
                        <w:sz w:val="18"/>
                        <w:szCs w:val="18"/>
                      </w:rPr>
                      <w:fldChar w:fldCharType="end"/>
                    </w:r>
                    <w:r w:rsidRPr="00347513">
                      <w:rPr>
                        <w:rFonts w:ascii="Arial" w:hAnsi="Arial" w:cs="Arial"/>
                        <w:color w:val="341C65"/>
                        <w:sz w:val="18"/>
                        <w:szCs w:val="18"/>
                      </w:rPr>
                      <w:t xml:space="preserve"> of </w:t>
                    </w:r>
                    <w:r w:rsidRPr="00347513">
                      <w:rPr>
                        <w:rFonts w:ascii="Arial" w:hAnsi="Arial" w:cs="Arial"/>
                        <w:color w:val="341C65"/>
                        <w:sz w:val="18"/>
                        <w:szCs w:val="18"/>
                      </w:rPr>
                      <w:fldChar w:fldCharType="begin"/>
                    </w:r>
                    <w:r w:rsidRPr="00347513">
                      <w:rPr>
                        <w:rFonts w:ascii="Arial" w:hAnsi="Arial" w:cs="Arial"/>
                        <w:color w:val="341C65"/>
                        <w:sz w:val="18"/>
                        <w:szCs w:val="18"/>
                      </w:rPr>
                      <w:instrText xml:space="preserve"> NUMPAGES  </w:instrText>
                    </w:r>
                    <w:r w:rsidRPr="00347513">
                      <w:rPr>
                        <w:rFonts w:ascii="Arial" w:hAnsi="Arial" w:cs="Arial"/>
                        <w:color w:val="341C65"/>
                        <w:sz w:val="18"/>
                        <w:szCs w:val="18"/>
                      </w:rPr>
                      <w:fldChar w:fldCharType="separate"/>
                    </w:r>
                    <w:r w:rsidR="004D0DA4">
                      <w:rPr>
                        <w:rFonts w:ascii="Arial" w:hAnsi="Arial" w:cs="Arial"/>
                        <w:noProof/>
                        <w:color w:val="341C65"/>
                        <w:sz w:val="18"/>
                        <w:szCs w:val="18"/>
                      </w:rPr>
                      <w:t>1</w:t>
                    </w:r>
                    <w:r w:rsidRPr="00347513">
                      <w:rPr>
                        <w:rFonts w:ascii="Arial" w:hAnsi="Arial" w:cs="Arial"/>
                        <w:color w:val="341C65"/>
                        <w:sz w:val="18"/>
                        <w:szCs w:val="18"/>
                      </w:rPr>
                      <w:fldChar w:fldCharType="end"/>
                    </w:r>
                    <w:r w:rsidRPr="00347513">
                      <w:rPr>
                        <w:rFonts w:ascii="Arial" w:hAnsi="Arial" w:cs="Arial"/>
                        <w:color w:val="341C65"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D5168C4" wp14:editId="3343283A">
              <wp:simplePos x="0" y="0"/>
              <wp:positionH relativeFrom="column">
                <wp:posOffset>2857500</wp:posOffset>
              </wp:positionH>
              <wp:positionV relativeFrom="paragraph">
                <wp:posOffset>-57785</wp:posOffset>
              </wp:positionV>
              <wp:extent cx="2057400" cy="426720"/>
              <wp:effectExtent l="0" t="0" r="0" b="254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7400" cy="426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B75861" w14:textId="77777777" w:rsidR="00317A87" w:rsidRPr="00347513" w:rsidRDefault="00317A87" w:rsidP="005E017B">
                          <w:pPr>
                            <w:contextualSpacing/>
                            <w:rPr>
                              <w:color w:val="341C65"/>
                            </w:rPr>
                          </w:pPr>
                          <w:r w:rsidRPr="00347513">
                            <w:rPr>
                              <w:rFonts w:ascii="Arial" w:hAnsi="Arial" w:cs="Arial"/>
                              <w:color w:val="341C65"/>
                              <w:sz w:val="16"/>
                              <w:szCs w:val="16"/>
                            </w:rPr>
                            <w:t>© 2012 Ciber, Inc.  All rights reserved.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5168C4" id="Text Box 3" o:spid="_x0000_s1029" type="#_x0000_t202" style="position:absolute;margin-left:225pt;margin-top:-4.55pt;width:162pt;height:33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" filled="f" stroked="f">
              <v:textbox>
                <w:txbxContent>
                  <w:p w14:paraId="3FB75861" w14:textId="77777777" w:rsidR="00317A87" w:rsidRPr="00347513" w:rsidRDefault="00317A87" w:rsidP="005E017B">
                    <w:pPr>
                      <w:contextualSpacing/>
                      <w:rPr>
                        <w:color w:val="341C65"/>
                      </w:rPr>
                    </w:pPr>
                    <w:r w:rsidRPr="00347513">
                      <w:rPr>
                        <w:rFonts w:ascii="Arial" w:hAnsi="Arial" w:cs="Arial"/>
                        <w:color w:val="341C65"/>
                        <w:sz w:val="16"/>
                        <w:szCs w:val="16"/>
                      </w:rPr>
                      <w:t>© 2012 Ciber, Inc.  All rights reserved.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72D0D7A" wp14:editId="582AB056">
              <wp:simplePos x="0" y="0"/>
              <wp:positionH relativeFrom="column">
                <wp:posOffset>-678180</wp:posOffset>
              </wp:positionH>
              <wp:positionV relativeFrom="paragraph">
                <wp:posOffset>-57785</wp:posOffset>
              </wp:positionV>
              <wp:extent cx="7299960" cy="457200"/>
              <wp:effectExtent l="0" t="0" r="0" b="0"/>
              <wp:wrapNone/>
              <wp:docPr id="10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99960" cy="457200"/>
                      </a:xfrm>
                      <a:prstGeom prst="rect">
                        <a:avLst/>
                      </a:prstGeom>
                      <a:solidFill>
                        <a:srgbClr val="C1D82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18EFCE" id="Rectangle 3" o:spid="_x0000_s1026" style="position:absolute;margin-left:-53.4pt;margin-top:-4.55pt;width:574.8pt;height:3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" fillcolor="#c1d82f" stroked="f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9EE6C" w14:textId="77777777" w:rsidR="00CD1093" w:rsidRDefault="00CD1093" w:rsidP="0064189D">
      <w:r>
        <w:separator/>
      </w:r>
    </w:p>
  </w:footnote>
  <w:footnote w:type="continuationSeparator" w:id="0">
    <w:p w14:paraId="4F068816" w14:textId="77777777" w:rsidR="00CD1093" w:rsidRDefault="00CD1093" w:rsidP="006418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74432" w14:textId="0D4CE3C9" w:rsidR="00317A87" w:rsidRDefault="00660059" w:rsidP="005858DC">
    <w:pPr>
      <w:pStyle w:val="Header"/>
      <w:tabs>
        <w:tab w:val="left" w:pos="4968"/>
      </w:tabs>
      <w:jc w:val="right"/>
      <w:rPr>
        <w:noProof/>
      </w:rPr>
    </w:pPr>
    <w:r>
      <w:rPr>
        <w:noProof/>
      </w:rPr>
      <w:drawing>
        <wp:anchor distT="0" distB="0" distL="114300" distR="114300" simplePos="0" relativeHeight="251660800" behindDoc="0" locked="1" layoutInCell="1" allowOverlap="1" wp14:anchorId="65341F22" wp14:editId="04124577">
          <wp:simplePos x="0" y="0"/>
          <wp:positionH relativeFrom="column">
            <wp:posOffset>3511550</wp:posOffset>
          </wp:positionH>
          <wp:positionV relativeFrom="page">
            <wp:posOffset>489585</wp:posOffset>
          </wp:positionV>
          <wp:extent cx="3121660" cy="431800"/>
          <wp:effectExtent l="0" t="0" r="0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12166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17A87">
      <w:rPr>
        <w:color w:val="54038E"/>
        <w:sz w:val="36"/>
        <w:szCs w:val="36"/>
      </w:rPr>
      <w:t xml:space="preserve">                                                                                           </w:t>
    </w:r>
  </w:p>
  <w:p w14:paraId="0ACDCAA1" w14:textId="0E7035E0" w:rsidR="002203D6" w:rsidRDefault="002203D6">
    <w:pPr>
      <w:rPr>
        <w:noProof/>
        <w:color w:val="341C65"/>
      </w:rPr>
    </w:pPr>
  </w:p>
  <w:p w14:paraId="01CF9391" w14:textId="77777777" w:rsidR="000923BC" w:rsidRDefault="000923BC">
    <w:pPr>
      <w:rPr>
        <w:noProof/>
        <w:color w:val="341C65"/>
      </w:rPr>
    </w:pPr>
  </w:p>
  <w:p w14:paraId="14C7ED7D" w14:textId="491FE04F" w:rsidR="005A2981" w:rsidRDefault="005A2981">
    <w:pPr>
      <w:rPr>
        <w:noProof/>
        <w:color w:val="341C65"/>
      </w:rPr>
    </w:pPr>
  </w:p>
  <w:p w14:paraId="27CBCA32" w14:textId="7673EE6C" w:rsidR="005A2981" w:rsidRPr="005A2981" w:rsidRDefault="005A2981">
    <w:r w:rsidRPr="005A2981">
      <w:rPr>
        <w:noProof/>
        <w:color w:val="341C65"/>
      </w:rPr>
      <w:t xml:space="preserve">  </w:t>
    </w:r>
    <w:r w:rsidRPr="005A2981">
      <w:t xml:space="preserve">  </w:t>
    </w:r>
  </w:p>
  <w:p w14:paraId="15D0FE07" w14:textId="71906BF6" w:rsidR="002203D6" w:rsidRDefault="002203D6" w:rsidP="00317A87">
    <w:pPr>
      <w:pStyle w:val="Header"/>
      <w:tabs>
        <w:tab w:val="left" w:pos="4968"/>
      </w:tabs>
      <w:ind w:left="-630"/>
      <w:jc w:val="both"/>
      <w:rPr>
        <w:noProof/>
        <w:color w:val="341C65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91197" w14:textId="77777777" w:rsidR="00317A87" w:rsidRDefault="00317A87">
    <w:pPr>
      <w:pStyle w:val="Header"/>
    </w:pPr>
  </w:p>
  <w:p w14:paraId="76B484A0" w14:textId="77777777" w:rsidR="00317A87" w:rsidRDefault="00317A87">
    <w:pPr>
      <w:pStyle w:val="Header"/>
    </w:pPr>
  </w:p>
  <w:p w14:paraId="0650E5DE" w14:textId="77777777" w:rsidR="00317A87" w:rsidRDefault="00317A87">
    <w:pPr>
      <w:pStyle w:val="Header"/>
    </w:pPr>
  </w:p>
  <w:p w14:paraId="688F23E1" w14:textId="77777777" w:rsidR="00317A87" w:rsidRDefault="00317A87">
    <w:pPr>
      <w:pStyle w:val="Header"/>
    </w:pPr>
  </w:p>
  <w:p w14:paraId="56604B59" w14:textId="77777777" w:rsidR="00317A87" w:rsidRDefault="00317A87">
    <w:pPr>
      <w:pStyle w:val="Header"/>
    </w:pPr>
  </w:p>
  <w:p w14:paraId="473782A7" w14:textId="77777777" w:rsidR="00317A87" w:rsidRDefault="00317A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32684F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istbullet"/>
      <w:lvlText w:val="*"/>
      <w:lvlJc w:val="left"/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"/>
      <w:lvlJc w:val="left"/>
      <w:pPr>
        <w:tabs>
          <w:tab w:val="num" w:pos="360"/>
        </w:tabs>
        <w:ind w:left="360" w:hanging="360"/>
      </w:pPr>
      <w:rPr>
        <w:rFonts w:ascii="Webdings" w:hAnsi="Webdings"/>
        <w:sz w:val="20"/>
      </w:r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00"/>
      </w:rPr>
    </w:lvl>
  </w:abstractNum>
  <w:abstractNum w:abstractNumId="5" w15:restartNumberingAfterBreak="0">
    <w:nsid w:val="0F9E53BF"/>
    <w:multiLevelType w:val="hybridMultilevel"/>
    <w:tmpl w:val="F7B2F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12496"/>
    <w:multiLevelType w:val="hybridMultilevel"/>
    <w:tmpl w:val="D8C24B8A"/>
    <w:lvl w:ilvl="0" w:tplc="18DABA18">
      <w:start w:val="1"/>
      <w:numFmt w:val="bullet"/>
      <w:pStyle w:val="CBRBull1-05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3A31CB"/>
    <w:multiLevelType w:val="hybridMultilevel"/>
    <w:tmpl w:val="E60888A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03A5D89"/>
    <w:multiLevelType w:val="hybridMultilevel"/>
    <w:tmpl w:val="47806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01EAC"/>
    <w:multiLevelType w:val="hybridMultilevel"/>
    <w:tmpl w:val="D0A26582"/>
    <w:lvl w:ilvl="0" w:tplc="ADF8A302">
      <w:start w:val="1"/>
      <w:numFmt w:val="bullet"/>
      <w:pStyle w:val="Bio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9702FA"/>
    <w:multiLevelType w:val="hybridMultilevel"/>
    <w:tmpl w:val="A0045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92895"/>
    <w:multiLevelType w:val="hybridMultilevel"/>
    <w:tmpl w:val="20722118"/>
    <w:lvl w:ilvl="0" w:tplc="101201A6">
      <w:start w:val="1"/>
      <w:numFmt w:val="bullet"/>
      <w:pStyle w:val="CBRBull2-075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F2173A"/>
    <w:multiLevelType w:val="multilevel"/>
    <w:tmpl w:val="EE3AEC9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3" w15:restartNumberingAfterBreak="0">
    <w:nsid w:val="3D065F8D"/>
    <w:multiLevelType w:val="hybridMultilevel"/>
    <w:tmpl w:val="0840D230"/>
    <w:lvl w:ilvl="0" w:tplc="25A2129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9B4EA9"/>
    <w:multiLevelType w:val="hybridMultilevel"/>
    <w:tmpl w:val="759412AE"/>
    <w:lvl w:ilvl="0" w:tplc="F3CEAA3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E21411"/>
    <w:multiLevelType w:val="hybridMultilevel"/>
    <w:tmpl w:val="FDEABBA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3B3AC5"/>
    <w:multiLevelType w:val="hybridMultilevel"/>
    <w:tmpl w:val="6E2C076E"/>
    <w:lvl w:ilvl="0" w:tplc="6B26301E">
      <w:start w:val="1"/>
      <w:numFmt w:val="bullet"/>
      <w:pStyle w:val="CBRBull1-025Close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7D6E0F"/>
    <w:multiLevelType w:val="hybridMultilevel"/>
    <w:tmpl w:val="49E09E5A"/>
    <w:lvl w:ilvl="0" w:tplc="7ACEADA8">
      <w:start w:val="1"/>
      <w:numFmt w:val="bullet"/>
      <w:pStyle w:val="CBRBull2-10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4A090F72"/>
    <w:multiLevelType w:val="hybridMultilevel"/>
    <w:tmpl w:val="2A94DF3E"/>
    <w:lvl w:ilvl="0" w:tplc="037C0A94">
      <w:start w:val="1"/>
      <w:numFmt w:val="bullet"/>
      <w:pStyle w:val="CBRBull3-125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D4370A"/>
    <w:multiLevelType w:val="hybridMultilevel"/>
    <w:tmpl w:val="A530D02E"/>
    <w:lvl w:ilvl="0" w:tplc="F26A7E1A">
      <w:start w:val="1"/>
      <w:numFmt w:val="bullet"/>
      <w:pStyle w:val="ResumeBullet1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A27A2D"/>
    <w:multiLevelType w:val="hybridMultilevel"/>
    <w:tmpl w:val="E00CAB4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6C80447"/>
    <w:multiLevelType w:val="hybridMultilevel"/>
    <w:tmpl w:val="74066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DF2782"/>
    <w:multiLevelType w:val="hybridMultilevel"/>
    <w:tmpl w:val="10A83B4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372B6F"/>
    <w:multiLevelType w:val="hybridMultilevel"/>
    <w:tmpl w:val="0B2E5F12"/>
    <w:lvl w:ilvl="0" w:tplc="854A0126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9B6124D"/>
    <w:multiLevelType w:val="hybridMultilevel"/>
    <w:tmpl w:val="923A450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E06051B"/>
    <w:multiLevelType w:val="hybridMultilevel"/>
    <w:tmpl w:val="97CCD37A"/>
    <w:lvl w:ilvl="0" w:tplc="A02E899E">
      <w:start w:val="1"/>
      <w:numFmt w:val="bullet"/>
      <w:pStyle w:val="CBRBull1-025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65873">
    <w:abstractNumId w:val="13"/>
  </w:num>
  <w:num w:numId="2" w16cid:durableId="1717047790">
    <w:abstractNumId w:val="25"/>
  </w:num>
  <w:num w:numId="3" w16cid:durableId="184638057">
    <w:abstractNumId w:val="25"/>
  </w:num>
  <w:num w:numId="4" w16cid:durableId="148445130">
    <w:abstractNumId w:val="11"/>
  </w:num>
  <w:num w:numId="5" w16cid:durableId="1080634523">
    <w:abstractNumId w:val="18"/>
  </w:num>
  <w:num w:numId="6" w16cid:durableId="28115972">
    <w:abstractNumId w:val="12"/>
  </w:num>
  <w:num w:numId="7" w16cid:durableId="2077165016">
    <w:abstractNumId w:val="12"/>
  </w:num>
  <w:num w:numId="8" w16cid:durableId="160004660">
    <w:abstractNumId w:val="16"/>
  </w:num>
  <w:num w:numId="9" w16cid:durableId="635525419">
    <w:abstractNumId w:val="16"/>
  </w:num>
  <w:num w:numId="10" w16cid:durableId="1026565113">
    <w:abstractNumId w:val="16"/>
  </w:num>
  <w:num w:numId="11" w16cid:durableId="1678534971">
    <w:abstractNumId w:val="6"/>
  </w:num>
  <w:num w:numId="12" w16cid:durableId="1869752106">
    <w:abstractNumId w:val="11"/>
  </w:num>
  <w:num w:numId="13" w16cid:durableId="1351637351">
    <w:abstractNumId w:val="6"/>
  </w:num>
  <w:num w:numId="14" w16cid:durableId="1279142215">
    <w:abstractNumId w:val="17"/>
  </w:num>
  <w:num w:numId="15" w16cid:durableId="1840846785">
    <w:abstractNumId w:val="17"/>
  </w:num>
  <w:num w:numId="16" w16cid:durableId="434598100">
    <w:abstractNumId w:val="9"/>
  </w:num>
  <w:num w:numId="17" w16cid:durableId="1200320960">
    <w:abstractNumId w:val="1"/>
    <w:lvlOverride w:ilvl="0">
      <w:lvl w:ilvl="0">
        <w:numFmt w:val="bullet"/>
        <w:pStyle w:val="list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8" w16cid:durableId="1506825799">
    <w:abstractNumId w:val="15"/>
  </w:num>
  <w:num w:numId="19" w16cid:durableId="554389597">
    <w:abstractNumId w:val="22"/>
  </w:num>
  <w:num w:numId="20" w16cid:durableId="388039376">
    <w:abstractNumId w:val="19"/>
  </w:num>
  <w:num w:numId="21" w16cid:durableId="1549033116">
    <w:abstractNumId w:val="21"/>
  </w:num>
  <w:num w:numId="22" w16cid:durableId="771172460">
    <w:abstractNumId w:val="5"/>
  </w:num>
  <w:num w:numId="23" w16cid:durableId="1243880288">
    <w:abstractNumId w:val="1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78991116">
    <w:abstractNumId w:val="23"/>
  </w:num>
  <w:num w:numId="25" w16cid:durableId="1703477707">
    <w:abstractNumId w:val="2"/>
  </w:num>
  <w:num w:numId="26" w16cid:durableId="785539784">
    <w:abstractNumId w:val="3"/>
  </w:num>
  <w:num w:numId="27" w16cid:durableId="909852654">
    <w:abstractNumId w:val="4"/>
  </w:num>
  <w:num w:numId="28" w16cid:durableId="124007950">
    <w:abstractNumId w:val="10"/>
  </w:num>
  <w:num w:numId="29" w16cid:durableId="1985348505">
    <w:abstractNumId w:val="7"/>
  </w:num>
  <w:num w:numId="30" w16cid:durableId="861668294">
    <w:abstractNumId w:val="20"/>
  </w:num>
  <w:num w:numId="31" w16cid:durableId="552353815">
    <w:abstractNumId w:val="1"/>
    <w:lvlOverride w:ilvl="0">
      <w:lvl w:ilvl="0">
        <w:start w:val="1"/>
        <w:numFmt w:val="bullet"/>
        <w:pStyle w:val="list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2" w16cid:durableId="178277188">
    <w:abstractNumId w:val="0"/>
  </w:num>
  <w:num w:numId="33" w16cid:durableId="1471823275">
    <w:abstractNumId w:val="8"/>
  </w:num>
  <w:num w:numId="34" w16cid:durableId="3485282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2E2"/>
    <w:rsid w:val="00002426"/>
    <w:rsid w:val="00002C2F"/>
    <w:rsid w:val="00003F7D"/>
    <w:rsid w:val="0000772C"/>
    <w:rsid w:val="00013D5A"/>
    <w:rsid w:val="00024617"/>
    <w:rsid w:val="00025019"/>
    <w:rsid w:val="00034FE5"/>
    <w:rsid w:val="000411A9"/>
    <w:rsid w:val="00042C12"/>
    <w:rsid w:val="000435B9"/>
    <w:rsid w:val="00053907"/>
    <w:rsid w:val="0005415E"/>
    <w:rsid w:val="00060714"/>
    <w:rsid w:val="0006282F"/>
    <w:rsid w:val="00062916"/>
    <w:rsid w:val="00064014"/>
    <w:rsid w:val="00091499"/>
    <w:rsid w:val="000923BC"/>
    <w:rsid w:val="000A6F94"/>
    <w:rsid w:val="000C164E"/>
    <w:rsid w:val="000C29C7"/>
    <w:rsid w:val="000C4BB8"/>
    <w:rsid w:val="000D1853"/>
    <w:rsid w:val="000E62EB"/>
    <w:rsid w:val="000E6732"/>
    <w:rsid w:val="000E6B3B"/>
    <w:rsid w:val="000F581F"/>
    <w:rsid w:val="0010034F"/>
    <w:rsid w:val="00100E8A"/>
    <w:rsid w:val="00105F68"/>
    <w:rsid w:val="001161F9"/>
    <w:rsid w:val="001211E3"/>
    <w:rsid w:val="00125B0F"/>
    <w:rsid w:val="00126B42"/>
    <w:rsid w:val="00141067"/>
    <w:rsid w:val="0015057A"/>
    <w:rsid w:val="00171DAB"/>
    <w:rsid w:val="0018574B"/>
    <w:rsid w:val="001926E2"/>
    <w:rsid w:val="001A14C7"/>
    <w:rsid w:val="001B07D7"/>
    <w:rsid w:val="001B1A7E"/>
    <w:rsid w:val="001B239C"/>
    <w:rsid w:val="001B7235"/>
    <w:rsid w:val="001B7BB9"/>
    <w:rsid w:val="001C47F6"/>
    <w:rsid w:val="001C639A"/>
    <w:rsid w:val="001D6D26"/>
    <w:rsid w:val="001D7868"/>
    <w:rsid w:val="001E230F"/>
    <w:rsid w:val="001E6403"/>
    <w:rsid w:val="0020203C"/>
    <w:rsid w:val="002203D6"/>
    <w:rsid w:val="00226B0E"/>
    <w:rsid w:val="0023440E"/>
    <w:rsid w:val="002378D2"/>
    <w:rsid w:val="00245BAE"/>
    <w:rsid w:val="002462CA"/>
    <w:rsid w:val="00251AAE"/>
    <w:rsid w:val="00254721"/>
    <w:rsid w:val="00264514"/>
    <w:rsid w:val="002733EA"/>
    <w:rsid w:val="00273896"/>
    <w:rsid w:val="00275CCA"/>
    <w:rsid w:val="002851F7"/>
    <w:rsid w:val="002919C8"/>
    <w:rsid w:val="002A1572"/>
    <w:rsid w:val="002A7229"/>
    <w:rsid w:val="002B7C37"/>
    <w:rsid w:val="002D3908"/>
    <w:rsid w:val="002E0681"/>
    <w:rsid w:val="002E0C55"/>
    <w:rsid w:val="00314D2D"/>
    <w:rsid w:val="003174B5"/>
    <w:rsid w:val="00317A87"/>
    <w:rsid w:val="00330C16"/>
    <w:rsid w:val="00332595"/>
    <w:rsid w:val="003328F2"/>
    <w:rsid w:val="00333864"/>
    <w:rsid w:val="0034362A"/>
    <w:rsid w:val="00347513"/>
    <w:rsid w:val="003606AD"/>
    <w:rsid w:val="003607E6"/>
    <w:rsid w:val="00367897"/>
    <w:rsid w:val="0037135E"/>
    <w:rsid w:val="00385E72"/>
    <w:rsid w:val="003937DA"/>
    <w:rsid w:val="003938C6"/>
    <w:rsid w:val="00397555"/>
    <w:rsid w:val="003A3337"/>
    <w:rsid w:val="003A648A"/>
    <w:rsid w:val="003B0307"/>
    <w:rsid w:val="003C0A7D"/>
    <w:rsid w:val="003C4473"/>
    <w:rsid w:val="003C6D2A"/>
    <w:rsid w:val="003D2BC5"/>
    <w:rsid w:val="003D361A"/>
    <w:rsid w:val="003D5B0B"/>
    <w:rsid w:val="003D611C"/>
    <w:rsid w:val="003E62E6"/>
    <w:rsid w:val="003E76F3"/>
    <w:rsid w:val="00405B86"/>
    <w:rsid w:val="0041525C"/>
    <w:rsid w:val="00415A99"/>
    <w:rsid w:val="00421679"/>
    <w:rsid w:val="00422F76"/>
    <w:rsid w:val="00423D26"/>
    <w:rsid w:val="00423FDB"/>
    <w:rsid w:val="00427E6D"/>
    <w:rsid w:val="00434F61"/>
    <w:rsid w:val="00435BA3"/>
    <w:rsid w:val="00445DE8"/>
    <w:rsid w:val="00454B02"/>
    <w:rsid w:val="004630D4"/>
    <w:rsid w:val="0047519F"/>
    <w:rsid w:val="004769EF"/>
    <w:rsid w:val="004953B9"/>
    <w:rsid w:val="00495BB6"/>
    <w:rsid w:val="004A13DE"/>
    <w:rsid w:val="004A17EE"/>
    <w:rsid w:val="004A4A5A"/>
    <w:rsid w:val="004A7B1E"/>
    <w:rsid w:val="004B5E07"/>
    <w:rsid w:val="004D0C2A"/>
    <w:rsid w:val="004D0DA4"/>
    <w:rsid w:val="004D4052"/>
    <w:rsid w:val="004D5125"/>
    <w:rsid w:val="004E7F57"/>
    <w:rsid w:val="004F3499"/>
    <w:rsid w:val="00501F29"/>
    <w:rsid w:val="00505BAB"/>
    <w:rsid w:val="005070FE"/>
    <w:rsid w:val="00512341"/>
    <w:rsid w:val="00514602"/>
    <w:rsid w:val="00515AFF"/>
    <w:rsid w:val="0052002C"/>
    <w:rsid w:val="0053048A"/>
    <w:rsid w:val="0053374F"/>
    <w:rsid w:val="00551DCC"/>
    <w:rsid w:val="0055367A"/>
    <w:rsid w:val="00562F8E"/>
    <w:rsid w:val="005711A5"/>
    <w:rsid w:val="005744AE"/>
    <w:rsid w:val="00584873"/>
    <w:rsid w:val="005855DB"/>
    <w:rsid w:val="005858DC"/>
    <w:rsid w:val="005A2981"/>
    <w:rsid w:val="005A79BF"/>
    <w:rsid w:val="005B1986"/>
    <w:rsid w:val="005B22F3"/>
    <w:rsid w:val="005C1EBE"/>
    <w:rsid w:val="005C741D"/>
    <w:rsid w:val="005E017B"/>
    <w:rsid w:val="005E4BDF"/>
    <w:rsid w:val="005E7042"/>
    <w:rsid w:val="005F0476"/>
    <w:rsid w:val="00601D9D"/>
    <w:rsid w:val="00614870"/>
    <w:rsid w:val="00623686"/>
    <w:rsid w:val="0064189D"/>
    <w:rsid w:val="006540B4"/>
    <w:rsid w:val="00660059"/>
    <w:rsid w:val="0067044C"/>
    <w:rsid w:val="006718E1"/>
    <w:rsid w:val="00692F2A"/>
    <w:rsid w:val="006B0FE2"/>
    <w:rsid w:val="006C01A7"/>
    <w:rsid w:val="006C1341"/>
    <w:rsid w:val="006E6AE8"/>
    <w:rsid w:val="006E750B"/>
    <w:rsid w:val="00703D2A"/>
    <w:rsid w:val="007065E1"/>
    <w:rsid w:val="007125C4"/>
    <w:rsid w:val="00717108"/>
    <w:rsid w:val="007215AC"/>
    <w:rsid w:val="00741027"/>
    <w:rsid w:val="007413A7"/>
    <w:rsid w:val="00746AF0"/>
    <w:rsid w:val="0075517C"/>
    <w:rsid w:val="0077198F"/>
    <w:rsid w:val="00772E98"/>
    <w:rsid w:val="00777386"/>
    <w:rsid w:val="0078653C"/>
    <w:rsid w:val="007914CD"/>
    <w:rsid w:val="007A452D"/>
    <w:rsid w:val="007B037E"/>
    <w:rsid w:val="007C570D"/>
    <w:rsid w:val="007C730B"/>
    <w:rsid w:val="007D037D"/>
    <w:rsid w:val="007E66B6"/>
    <w:rsid w:val="007F2DA7"/>
    <w:rsid w:val="00805F82"/>
    <w:rsid w:val="0080619E"/>
    <w:rsid w:val="00833058"/>
    <w:rsid w:val="008410C7"/>
    <w:rsid w:val="008453AD"/>
    <w:rsid w:val="008501A2"/>
    <w:rsid w:val="00851D4E"/>
    <w:rsid w:val="008522E6"/>
    <w:rsid w:val="00852620"/>
    <w:rsid w:val="008540C1"/>
    <w:rsid w:val="00867157"/>
    <w:rsid w:val="00867307"/>
    <w:rsid w:val="008722E2"/>
    <w:rsid w:val="00884AB8"/>
    <w:rsid w:val="00891059"/>
    <w:rsid w:val="008A0064"/>
    <w:rsid w:val="008A78BD"/>
    <w:rsid w:val="008E25FB"/>
    <w:rsid w:val="008E7AA7"/>
    <w:rsid w:val="008F1676"/>
    <w:rsid w:val="008F7C80"/>
    <w:rsid w:val="009151EF"/>
    <w:rsid w:val="0091753D"/>
    <w:rsid w:val="009347F6"/>
    <w:rsid w:val="00935FB3"/>
    <w:rsid w:val="00944BFE"/>
    <w:rsid w:val="0096513E"/>
    <w:rsid w:val="0097683B"/>
    <w:rsid w:val="00992188"/>
    <w:rsid w:val="00995903"/>
    <w:rsid w:val="009A3931"/>
    <w:rsid w:val="009A3C10"/>
    <w:rsid w:val="009B2F27"/>
    <w:rsid w:val="009C1206"/>
    <w:rsid w:val="009D0943"/>
    <w:rsid w:val="009D4A63"/>
    <w:rsid w:val="009E5F88"/>
    <w:rsid w:val="00A02155"/>
    <w:rsid w:val="00A12F91"/>
    <w:rsid w:val="00A21634"/>
    <w:rsid w:val="00A24D17"/>
    <w:rsid w:val="00A2773A"/>
    <w:rsid w:val="00A52B5F"/>
    <w:rsid w:val="00A52E7D"/>
    <w:rsid w:val="00A70C47"/>
    <w:rsid w:val="00A72159"/>
    <w:rsid w:val="00A779ED"/>
    <w:rsid w:val="00A838CB"/>
    <w:rsid w:val="00A903CA"/>
    <w:rsid w:val="00A957DF"/>
    <w:rsid w:val="00AA6911"/>
    <w:rsid w:val="00AA6C46"/>
    <w:rsid w:val="00AA6D25"/>
    <w:rsid w:val="00AB1BC9"/>
    <w:rsid w:val="00AD2D2C"/>
    <w:rsid w:val="00AD705F"/>
    <w:rsid w:val="00AF33E1"/>
    <w:rsid w:val="00B003B3"/>
    <w:rsid w:val="00B02B26"/>
    <w:rsid w:val="00B0775D"/>
    <w:rsid w:val="00B07C44"/>
    <w:rsid w:val="00B12518"/>
    <w:rsid w:val="00B26049"/>
    <w:rsid w:val="00B3505D"/>
    <w:rsid w:val="00B4304F"/>
    <w:rsid w:val="00B4508F"/>
    <w:rsid w:val="00B55475"/>
    <w:rsid w:val="00B5658F"/>
    <w:rsid w:val="00B71253"/>
    <w:rsid w:val="00B75EC4"/>
    <w:rsid w:val="00B91A0D"/>
    <w:rsid w:val="00B951CD"/>
    <w:rsid w:val="00B96DB1"/>
    <w:rsid w:val="00B97557"/>
    <w:rsid w:val="00BA2076"/>
    <w:rsid w:val="00BB3473"/>
    <w:rsid w:val="00BB6074"/>
    <w:rsid w:val="00BC4C95"/>
    <w:rsid w:val="00BD2AB3"/>
    <w:rsid w:val="00BE7963"/>
    <w:rsid w:val="00BE7D08"/>
    <w:rsid w:val="00C00114"/>
    <w:rsid w:val="00C00EC6"/>
    <w:rsid w:val="00C26A02"/>
    <w:rsid w:val="00C3051F"/>
    <w:rsid w:val="00C32D1E"/>
    <w:rsid w:val="00C367CB"/>
    <w:rsid w:val="00C4025B"/>
    <w:rsid w:val="00C45C32"/>
    <w:rsid w:val="00C50100"/>
    <w:rsid w:val="00C6226F"/>
    <w:rsid w:val="00C731A8"/>
    <w:rsid w:val="00C74B4A"/>
    <w:rsid w:val="00C854D2"/>
    <w:rsid w:val="00C85F5E"/>
    <w:rsid w:val="00CB24CA"/>
    <w:rsid w:val="00CC2D4F"/>
    <w:rsid w:val="00CC3C4F"/>
    <w:rsid w:val="00CD1093"/>
    <w:rsid w:val="00CD4B04"/>
    <w:rsid w:val="00CD4E14"/>
    <w:rsid w:val="00CE0503"/>
    <w:rsid w:val="00CE575B"/>
    <w:rsid w:val="00CE74B1"/>
    <w:rsid w:val="00D01DEA"/>
    <w:rsid w:val="00D07761"/>
    <w:rsid w:val="00D079E7"/>
    <w:rsid w:val="00D12172"/>
    <w:rsid w:val="00D13A53"/>
    <w:rsid w:val="00D17C32"/>
    <w:rsid w:val="00D24DF1"/>
    <w:rsid w:val="00D443F8"/>
    <w:rsid w:val="00D5707F"/>
    <w:rsid w:val="00D658E2"/>
    <w:rsid w:val="00D721C6"/>
    <w:rsid w:val="00DA0B45"/>
    <w:rsid w:val="00DB3019"/>
    <w:rsid w:val="00DB72DD"/>
    <w:rsid w:val="00DB7366"/>
    <w:rsid w:val="00DD30AB"/>
    <w:rsid w:val="00DD5755"/>
    <w:rsid w:val="00DF259D"/>
    <w:rsid w:val="00DF26C0"/>
    <w:rsid w:val="00DF5EC2"/>
    <w:rsid w:val="00E01523"/>
    <w:rsid w:val="00E02C32"/>
    <w:rsid w:val="00E1009E"/>
    <w:rsid w:val="00E21F2A"/>
    <w:rsid w:val="00E27189"/>
    <w:rsid w:val="00E31A8F"/>
    <w:rsid w:val="00E51D42"/>
    <w:rsid w:val="00E51F78"/>
    <w:rsid w:val="00E53A56"/>
    <w:rsid w:val="00E63730"/>
    <w:rsid w:val="00E64781"/>
    <w:rsid w:val="00E67F96"/>
    <w:rsid w:val="00E73DC4"/>
    <w:rsid w:val="00E75820"/>
    <w:rsid w:val="00E75C2C"/>
    <w:rsid w:val="00E82B8F"/>
    <w:rsid w:val="00EA1F22"/>
    <w:rsid w:val="00EA440A"/>
    <w:rsid w:val="00EB508E"/>
    <w:rsid w:val="00EC2159"/>
    <w:rsid w:val="00ED3EAC"/>
    <w:rsid w:val="00ED469A"/>
    <w:rsid w:val="00EF7CCF"/>
    <w:rsid w:val="00F02C56"/>
    <w:rsid w:val="00F04563"/>
    <w:rsid w:val="00F20C95"/>
    <w:rsid w:val="00F30C2E"/>
    <w:rsid w:val="00F4406C"/>
    <w:rsid w:val="00F477DB"/>
    <w:rsid w:val="00F51459"/>
    <w:rsid w:val="00F56F5F"/>
    <w:rsid w:val="00F6031C"/>
    <w:rsid w:val="00F6050C"/>
    <w:rsid w:val="00F77ACF"/>
    <w:rsid w:val="00FB0B66"/>
    <w:rsid w:val="00FB7F52"/>
    <w:rsid w:val="00FD6A20"/>
    <w:rsid w:val="00FD70B0"/>
    <w:rsid w:val="00FF0C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7114F2"/>
  <w15:chartTrackingRefBased/>
  <w15:docId w15:val="{3F7BAE1F-93BF-432C-9A03-8BA0F5681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73A"/>
    <w:rPr>
      <w:color w:val="1C1C1C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2E2"/>
    <w:pPr>
      <w:keepNext/>
      <w:keepLines/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B02B26"/>
    <w:pPr>
      <w:keepNext/>
      <w:keepLines/>
      <w:numPr>
        <w:ilvl w:val="2"/>
        <w:numId w:val="7"/>
      </w:numPr>
      <w:spacing w:before="200"/>
      <w:outlineLvl w:val="2"/>
    </w:pPr>
    <w:rPr>
      <w:rFonts w:ascii="Cambria" w:eastAsia="Times New Roman" w:hAnsi="Cambria"/>
      <w:b/>
      <w:bCs/>
      <w:color w:val="4F81BD"/>
      <w:sz w:val="20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DF26C0"/>
    <w:pPr>
      <w:keepNext/>
      <w:keepLines/>
      <w:spacing w:before="200"/>
      <w:outlineLvl w:val="3"/>
    </w:pPr>
    <w:rPr>
      <w:rFonts w:ascii="Cambria" w:eastAsia="Times New Roman" w:hAnsi="Cambria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B02B26"/>
    <w:pPr>
      <w:numPr>
        <w:ilvl w:val="4"/>
        <w:numId w:val="7"/>
      </w:numPr>
      <w:spacing w:before="200"/>
      <w:outlineLvl w:val="4"/>
    </w:pPr>
    <w:rPr>
      <w:rFonts w:ascii="Cambria" w:eastAsia="Times New Roman" w:hAnsi="Cambria"/>
      <w:color w:val="243F6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BRHead1">
    <w:name w:val="+CBR Head 1"/>
    <w:next w:val="CBRBody"/>
    <w:rsid w:val="00126B42"/>
    <w:pPr>
      <w:keepNext/>
      <w:pBdr>
        <w:top w:val="single" w:sz="8" w:space="1" w:color="5A5A5A"/>
        <w:left w:val="single" w:sz="8" w:space="4" w:color="5A5A5A"/>
      </w:pBdr>
      <w:tabs>
        <w:tab w:val="left" w:pos="4200"/>
      </w:tabs>
      <w:spacing w:after="120"/>
    </w:pPr>
    <w:rPr>
      <w:rFonts w:ascii="Cambria" w:eastAsia="Times New Roman" w:hAnsi="Cambria"/>
      <w:color w:val="4F157F"/>
      <w:sz w:val="32"/>
      <w:szCs w:val="32"/>
    </w:rPr>
  </w:style>
  <w:style w:type="paragraph" w:customStyle="1" w:styleId="CBRBody">
    <w:name w:val="+CBR Body"/>
    <w:qFormat/>
    <w:rsid w:val="0037135E"/>
    <w:rPr>
      <w:rFonts w:ascii="Arial" w:eastAsia="Times New Roman" w:hAnsi="Arial"/>
      <w:color w:val="1C1C1C"/>
      <w:szCs w:val="22"/>
      <w:u w:val="single"/>
    </w:rPr>
  </w:style>
  <w:style w:type="paragraph" w:customStyle="1" w:styleId="CBRTableBody">
    <w:name w:val="+CBR Table Body"/>
    <w:qFormat/>
    <w:rsid w:val="006E6AE8"/>
    <w:rPr>
      <w:rFonts w:eastAsia="Times New Roman"/>
      <w:color w:val="1C1C1C"/>
      <w:sz w:val="22"/>
      <w:szCs w:val="22"/>
    </w:rPr>
  </w:style>
  <w:style w:type="paragraph" w:customStyle="1" w:styleId="CBRTableHeadLeft">
    <w:name w:val="+CBR Table Head Left"/>
    <w:qFormat/>
    <w:rsid w:val="00F477DB"/>
    <w:pPr>
      <w:keepNext/>
    </w:pPr>
    <w:rPr>
      <w:rFonts w:ascii="Cambria" w:eastAsia="Times New Roman" w:hAnsi="Cambria"/>
      <w:b/>
      <w:color w:val="0F243E"/>
      <w:sz w:val="24"/>
      <w:szCs w:val="24"/>
    </w:rPr>
  </w:style>
  <w:style w:type="paragraph" w:customStyle="1" w:styleId="CBRNote-00">
    <w:name w:val="+CBR Note-0.0"/>
    <w:qFormat/>
    <w:rsid w:val="006E6AE8"/>
    <w:pPr>
      <w:spacing w:before="120"/>
    </w:pPr>
    <w:rPr>
      <w:rFonts w:eastAsia="Times New Roman"/>
      <w:i/>
      <w:color w:val="0F243E"/>
      <w:sz w:val="18"/>
      <w:szCs w:val="24"/>
    </w:rPr>
  </w:style>
  <w:style w:type="paragraph" w:customStyle="1" w:styleId="CBRNote-00Close">
    <w:name w:val="+CBR Note-0.0 Close"/>
    <w:basedOn w:val="CBRNote-00"/>
    <w:qFormat/>
    <w:rsid w:val="006E6AE8"/>
    <w:pPr>
      <w:spacing w:before="0"/>
    </w:pPr>
  </w:style>
  <w:style w:type="paragraph" w:customStyle="1" w:styleId="CBRTableLead">
    <w:name w:val="+CBR Table Lead"/>
    <w:next w:val="CBRBody"/>
    <w:qFormat/>
    <w:rsid w:val="006E6AE8"/>
    <w:rPr>
      <w:rFonts w:eastAsia="Times New Roman"/>
      <w:color w:val="1C1C1C"/>
      <w:sz w:val="12"/>
      <w:szCs w:val="12"/>
    </w:rPr>
  </w:style>
  <w:style w:type="paragraph" w:customStyle="1" w:styleId="CBRBodyClose">
    <w:name w:val="+CBR Body Close"/>
    <w:rsid w:val="006E6AE8"/>
    <w:rPr>
      <w:rFonts w:eastAsia="Times New Roman"/>
      <w:color w:val="1C1C1C"/>
      <w:sz w:val="22"/>
      <w:szCs w:val="22"/>
    </w:rPr>
  </w:style>
  <w:style w:type="paragraph" w:customStyle="1" w:styleId="CBRNote05">
    <w:name w:val="+CBR Note 0.5"/>
    <w:qFormat/>
    <w:rsid w:val="006E6AE8"/>
    <w:pPr>
      <w:ind w:left="720"/>
    </w:pPr>
    <w:rPr>
      <w:rFonts w:eastAsia="Times New Roman"/>
      <w:i/>
      <w:color w:val="0F243E"/>
      <w:sz w:val="18"/>
      <w:szCs w:val="24"/>
    </w:rPr>
  </w:style>
  <w:style w:type="paragraph" w:customStyle="1" w:styleId="CBRNote00">
    <w:name w:val="+CBR Note 0.0"/>
    <w:rsid w:val="00126B42"/>
    <w:pPr>
      <w:keepNext/>
      <w:spacing w:before="120"/>
    </w:pPr>
    <w:rPr>
      <w:rFonts w:eastAsia="Times New Roman"/>
      <w:i/>
      <w:color w:val="0F243E"/>
      <w:sz w:val="18"/>
      <w:szCs w:val="24"/>
    </w:rPr>
  </w:style>
  <w:style w:type="paragraph" w:customStyle="1" w:styleId="CBRNote10">
    <w:name w:val="+CBR Note 1.0"/>
    <w:qFormat/>
    <w:rsid w:val="0006282F"/>
    <w:pPr>
      <w:ind w:left="1980"/>
    </w:pPr>
    <w:rPr>
      <w:rFonts w:eastAsia="Times New Roman"/>
      <w:i/>
      <w:color w:val="0F243E"/>
      <w:sz w:val="18"/>
      <w:szCs w:val="24"/>
    </w:rPr>
  </w:style>
  <w:style w:type="paragraph" w:customStyle="1" w:styleId="CBRHead1Lead">
    <w:name w:val="+CBR Head 1 Lead"/>
    <w:rsid w:val="00851D4E"/>
    <w:pPr>
      <w:spacing w:before="240"/>
    </w:pPr>
    <w:rPr>
      <w:rFonts w:eastAsia="Times New Roman"/>
      <w:color w:val="1C1C1C"/>
      <w:sz w:val="12"/>
      <w:szCs w:val="12"/>
    </w:rPr>
  </w:style>
  <w:style w:type="paragraph" w:customStyle="1" w:styleId="CBRBody025">
    <w:name w:val="+CBR Body 0.25"/>
    <w:rsid w:val="00126B42"/>
    <w:pPr>
      <w:spacing w:before="200"/>
      <w:ind w:left="360"/>
    </w:pPr>
    <w:rPr>
      <w:rFonts w:eastAsia="Times New Roman"/>
      <w:color w:val="1C1C1C"/>
      <w:sz w:val="22"/>
      <w:szCs w:val="22"/>
    </w:rPr>
  </w:style>
  <w:style w:type="paragraph" w:customStyle="1" w:styleId="CBRLead-10Pts">
    <w:name w:val="+CBR Lead-10 Pts"/>
    <w:rsid w:val="002378D2"/>
    <w:pPr>
      <w:keepNext/>
      <w:spacing w:before="80"/>
    </w:pPr>
    <w:rPr>
      <w:rFonts w:eastAsia="Times New Roman"/>
      <w:color w:val="1C1C1C"/>
      <w:sz w:val="12"/>
      <w:szCs w:val="12"/>
    </w:rPr>
  </w:style>
  <w:style w:type="paragraph" w:customStyle="1" w:styleId="CBRLead-18Pts">
    <w:name w:val="+CBR Lead-18 Pts"/>
    <w:rsid w:val="002378D2"/>
    <w:pPr>
      <w:keepNext/>
      <w:spacing w:before="240"/>
    </w:pPr>
    <w:rPr>
      <w:rFonts w:eastAsia="Times New Roman"/>
      <w:color w:val="1C1C1C"/>
      <w:sz w:val="12"/>
      <w:szCs w:val="12"/>
    </w:rPr>
  </w:style>
  <w:style w:type="paragraph" w:customStyle="1" w:styleId="CBRHead2-025">
    <w:name w:val="+CBR Head 2 - 0.25"/>
    <w:next w:val="CBRBody025"/>
    <w:rsid w:val="00126B42"/>
    <w:pPr>
      <w:keepNext/>
      <w:pBdr>
        <w:left w:val="single" w:sz="12" w:space="4" w:color="4F157F"/>
        <w:bottom w:val="single" w:sz="12" w:space="1" w:color="4F157F"/>
      </w:pBdr>
      <w:ind w:left="360"/>
    </w:pPr>
    <w:rPr>
      <w:rFonts w:ascii="Cambria" w:eastAsia="Times New Roman" w:hAnsi="Cambria"/>
      <w:b/>
      <w:bCs/>
      <w:color w:val="5A5A5A"/>
      <w:sz w:val="28"/>
      <w:szCs w:val="22"/>
    </w:rPr>
  </w:style>
  <w:style w:type="paragraph" w:customStyle="1" w:styleId="CBRHead1-00">
    <w:name w:val="+CBR Head 1 - 0.0"/>
    <w:next w:val="CBRBody"/>
    <w:rsid w:val="002378D2"/>
    <w:pPr>
      <w:keepNext/>
      <w:pBdr>
        <w:top w:val="single" w:sz="12" w:space="1" w:color="5A5A5A"/>
        <w:left w:val="single" w:sz="12" w:space="4" w:color="5A5A5A"/>
      </w:pBdr>
      <w:tabs>
        <w:tab w:val="left" w:pos="4200"/>
      </w:tabs>
    </w:pPr>
    <w:rPr>
      <w:rFonts w:ascii="Cambria" w:eastAsia="Times New Roman" w:hAnsi="Cambria"/>
      <w:b/>
      <w:color w:val="4F157F"/>
      <w:sz w:val="32"/>
      <w:szCs w:val="32"/>
    </w:rPr>
  </w:style>
  <w:style w:type="paragraph" w:customStyle="1" w:styleId="CBRNote00Close">
    <w:name w:val="+CBR Note 0.0 Close"/>
    <w:rsid w:val="00EA440A"/>
    <w:rPr>
      <w:rFonts w:eastAsia="Times New Roman"/>
      <w:i/>
      <w:color w:val="0F243E"/>
      <w:sz w:val="18"/>
      <w:szCs w:val="24"/>
    </w:rPr>
  </w:style>
  <w:style w:type="paragraph" w:customStyle="1" w:styleId="CBRLead-06Pts">
    <w:name w:val="+CBR Lead-06 Pts"/>
    <w:next w:val="CBRBody"/>
    <w:rsid w:val="00A12F91"/>
    <w:rPr>
      <w:rFonts w:eastAsia="Times New Roman"/>
      <w:color w:val="1C1C1C"/>
      <w:sz w:val="12"/>
      <w:szCs w:val="12"/>
    </w:rPr>
  </w:style>
  <w:style w:type="paragraph" w:customStyle="1" w:styleId="CBRBull1-025">
    <w:name w:val="+CBR Bull 1 - 0.25"/>
    <w:rsid w:val="00A12F91"/>
    <w:pPr>
      <w:numPr>
        <w:numId w:val="3"/>
      </w:numPr>
      <w:spacing w:before="200"/>
    </w:pPr>
    <w:rPr>
      <w:rFonts w:eastAsia="Times New Roman"/>
      <w:color w:val="1C1C1C"/>
      <w:sz w:val="22"/>
      <w:szCs w:val="22"/>
    </w:rPr>
  </w:style>
  <w:style w:type="paragraph" w:customStyle="1" w:styleId="CBRBull2-075">
    <w:name w:val="+CBR Bull 2 - 0.75"/>
    <w:basedOn w:val="CBRBody"/>
    <w:qFormat/>
    <w:rsid w:val="004769EF"/>
    <w:pPr>
      <w:numPr>
        <w:numId w:val="12"/>
      </w:numPr>
      <w:spacing w:before="120"/>
    </w:pPr>
    <w:rPr>
      <w:u w:val="none"/>
    </w:rPr>
  </w:style>
  <w:style w:type="paragraph" w:customStyle="1" w:styleId="CBRBull3-125">
    <w:name w:val="+CBR Bull 3 - 1.25"/>
    <w:rsid w:val="00A12F91"/>
    <w:pPr>
      <w:numPr>
        <w:numId w:val="5"/>
      </w:numPr>
      <w:spacing w:before="120"/>
    </w:pPr>
    <w:rPr>
      <w:rFonts w:eastAsia="Times New Roman"/>
      <w:color w:val="1C1C1C"/>
      <w:sz w:val="22"/>
      <w:szCs w:val="22"/>
    </w:rPr>
  </w:style>
  <w:style w:type="character" w:customStyle="1" w:styleId="Heading5Char">
    <w:name w:val="Heading 5 Char"/>
    <w:link w:val="Heading5"/>
    <w:uiPriority w:val="9"/>
    <w:rsid w:val="00B02B26"/>
    <w:rPr>
      <w:rFonts w:ascii="Cambria" w:eastAsia="Times New Roman" w:hAnsi="Cambria" w:cs="Times New Roman"/>
      <w:color w:val="243F60"/>
    </w:rPr>
  </w:style>
  <w:style w:type="character" w:customStyle="1" w:styleId="Heading3Char">
    <w:name w:val="Heading 3 Char"/>
    <w:link w:val="Heading3"/>
    <w:uiPriority w:val="9"/>
    <w:rsid w:val="00B02B26"/>
    <w:rPr>
      <w:rFonts w:ascii="Cambria" w:eastAsia="Times New Roman" w:hAnsi="Cambria" w:cs="Times New Roman"/>
      <w:b/>
      <w:bCs/>
      <w:color w:val="4F81BD"/>
    </w:rPr>
  </w:style>
  <w:style w:type="paragraph" w:customStyle="1" w:styleId="CBRNote025">
    <w:name w:val="+CBR Note 0.25"/>
    <w:rsid w:val="007914CD"/>
    <w:pPr>
      <w:spacing w:before="120"/>
      <w:ind w:left="360"/>
    </w:pPr>
    <w:rPr>
      <w:rFonts w:eastAsia="Times New Roman"/>
      <w:i/>
      <w:color w:val="0F243E"/>
      <w:sz w:val="18"/>
      <w:szCs w:val="24"/>
    </w:rPr>
  </w:style>
  <w:style w:type="paragraph" w:customStyle="1" w:styleId="Style1">
    <w:name w:val="Style1"/>
    <w:qFormat/>
    <w:rsid w:val="00126B42"/>
    <w:pPr>
      <w:spacing w:before="200"/>
      <w:ind w:left="1080"/>
    </w:pPr>
    <w:rPr>
      <w:rFonts w:eastAsia="Times New Roman"/>
      <w:color w:val="1C1C1C"/>
      <w:sz w:val="22"/>
      <w:szCs w:val="22"/>
    </w:rPr>
  </w:style>
  <w:style w:type="paragraph" w:customStyle="1" w:styleId="CBRBull1">
    <w:name w:val="+CBR Bull 1"/>
    <w:rsid w:val="001A14C7"/>
    <w:rPr>
      <w:rFonts w:eastAsia="Times New Roman"/>
      <w:color w:val="1C1C1C"/>
      <w:sz w:val="22"/>
      <w:szCs w:val="22"/>
    </w:rPr>
  </w:style>
  <w:style w:type="paragraph" w:customStyle="1" w:styleId="CBRBull1-025Close">
    <w:name w:val="+CBR Bull 1 - 0.25 Close"/>
    <w:rsid w:val="001A14C7"/>
    <w:pPr>
      <w:numPr>
        <w:numId w:val="10"/>
      </w:numPr>
    </w:pPr>
    <w:rPr>
      <w:rFonts w:eastAsia="Times New Roman"/>
      <w:color w:val="1C1C1C"/>
      <w:sz w:val="22"/>
      <w:szCs w:val="22"/>
    </w:rPr>
  </w:style>
  <w:style w:type="paragraph" w:customStyle="1" w:styleId="CBRBull1-05">
    <w:name w:val="+CBR Bull 1 - 0.5"/>
    <w:basedOn w:val="CBRBody025"/>
    <w:rsid w:val="004F3499"/>
    <w:pPr>
      <w:numPr>
        <w:numId w:val="13"/>
      </w:numPr>
      <w:spacing w:before="120"/>
    </w:pPr>
  </w:style>
  <w:style w:type="paragraph" w:customStyle="1" w:styleId="CBRBodyCtr">
    <w:name w:val="+CBR Body Ctr"/>
    <w:rsid w:val="00126B42"/>
    <w:pPr>
      <w:spacing w:before="200"/>
      <w:jc w:val="center"/>
    </w:pPr>
    <w:rPr>
      <w:rFonts w:eastAsia="Times New Roman"/>
      <w:color w:val="1C1C1C"/>
      <w:sz w:val="22"/>
      <w:szCs w:val="22"/>
    </w:rPr>
  </w:style>
  <w:style w:type="paragraph" w:customStyle="1" w:styleId="StyleCBRHead2-02512ptLeftNoborder">
    <w:name w:val="Style +CBR Head 2 - 0.25 + 12 pt Left: (No border)"/>
    <w:rsid w:val="00126B42"/>
    <w:rPr>
      <w:rFonts w:ascii="Cambria" w:eastAsia="Times New Roman" w:hAnsi="Cambria"/>
      <w:b/>
      <w:bCs/>
      <w:color w:val="5A5A5A"/>
      <w:sz w:val="24"/>
    </w:rPr>
  </w:style>
  <w:style w:type="paragraph" w:customStyle="1" w:styleId="CBRHead3-05">
    <w:name w:val="+CBR Head 3 - 0.5"/>
    <w:next w:val="CBRBody05"/>
    <w:rsid w:val="00C85F5E"/>
    <w:pPr>
      <w:keepNext/>
      <w:pBdr>
        <w:bottom w:val="single" w:sz="8" w:space="1" w:color="4F157F"/>
      </w:pBdr>
      <w:spacing w:before="200"/>
      <w:ind w:left="720"/>
    </w:pPr>
    <w:rPr>
      <w:rFonts w:ascii="Cambria" w:eastAsia="Times New Roman" w:hAnsi="Cambria"/>
      <w:b/>
      <w:bCs/>
      <w:color w:val="5A5A5A"/>
      <w:sz w:val="24"/>
      <w:szCs w:val="24"/>
    </w:rPr>
  </w:style>
  <w:style w:type="paragraph" w:customStyle="1" w:styleId="CBRBody05">
    <w:name w:val="+CBR Body 0.5"/>
    <w:rsid w:val="00126B42"/>
    <w:pPr>
      <w:spacing w:before="200"/>
      <w:ind w:left="720"/>
    </w:pPr>
    <w:rPr>
      <w:rFonts w:eastAsia="Times New Roman"/>
      <w:color w:val="1C1C1C"/>
      <w:sz w:val="22"/>
      <w:szCs w:val="22"/>
    </w:rPr>
  </w:style>
  <w:style w:type="paragraph" w:customStyle="1" w:styleId="CBRHead4-075">
    <w:name w:val="+CBR Head 4 - 0.75"/>
    <w:next w:val="CBRBody075"/>
    <w:rsid w:val="00C85F5E"/>
    <w:pPr>
      <w:pBdr>
        <w:bottom w:val="single" w:sz="8" w:space="1" w:color="4F157F"/>
      </w:pBdr>
      <w:spacing w:before="200"/>
      <w:ind w:left="1080"/>
    </w:pPr>
    <w:rPr>
      <w:rFonts w:ascii="Cambria" w:eastAsia="Times New Roman" w:hAnsi="Cambria"/>
      <w:b/>
      <w:bCs/>
      <w:color w:val="5A5A5A"/>
    </w:rPr>
  </w:style>
  <w:style w:type="paragraph" w:customStyle="1" w:styleId="CBRBody075">
    <w:name w:val="+CBR Body 0.75"/>
    <w:rsid w:val="00126B42"/>
    <w:pPr>
      <w:spacing w:before="200"/>
      <w:ind w:left="1080"/>
    </w:pPr>
    <w:rPr>
      <w:rFonts w:eastAsia="Times New Roman"/>
      <w:color w:val="1C1C1C"/>
      <w:sz w:val="22"/>
      <w:szCs w:val="22"/>
    </w:rPr>
  </w:style>
  <w:style w:type="paragraph" w:customStyle="1" w:styleId="CBRBull2-10">
    <w:name w:val="+CBR Bull 2 - 1.0"/>
    <w:rsid w:val="004F3499"/>
    <w:pPr>
      <w:numPr>
        <w:numId w:val="15"/>
      </w:numPr>
      <w:spacing w:before="120"/>
    </w:pPr>
    <w:rPr>
      <w:rFonts w:eastAsia="Times New Roman"/>
      <w:color w:val="1C1C1C"/>
      <w:sz w:val="22"/>
      <w:szCs w:val="22"/>
    </w:rPr>
  </w:style>
  <w:style w:type="character" w:customStyle="1" w:styleId="Heading1Char">
    <w:name w:val="Heading 1 Char"/>
    <w:link w:val="Heading1"/>
    <w:uiPriority w:val="9"/>
    <w:rsid w:val="008722E2"/>
    <w:rPr>
      <w:rFonts w:ascii="Cambria" w:eastAsia="Times New Roman" w:hAnsi="Cambria" w:cs="Times New Roman"/>
      <w:b/>
      <w:bCs/>
      <w:color w:val="365F91"/>
      <w:sz w:val="28"/>
      <w:szCs w:val="28"/>
    </w:rPr>
  </w:style>
  <w:style w:type="table" w:styleId="TableGrid">
    <w:name w:val="Table Grid"/>
    <w:basedOn w:val="TableNormal"/>
    <w:uiPriority w:val="59"/>
    <w:rsid w:val="008722E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ioBullet">
    <w:name w:val="++Bio Bullet"/>
    <w:link w:val="BioBulletChar"/>
    <w:qFormat/>
    <w:rsid w:val="00171DAB"/>
    <w:pPr>
      <w:keepLines/>
      <w:numPr>
        <w:numId w:val="16"/>
      </w:numPr>
      <w:ind w:left="360"/>
    </w:pPr>
    <w:rPr>
      <w:rFonts w:ascii="Arial" w:eastAsia="Times New Roman" w:hAnsi="Arial" w:cs="Arial"/>
      <w:color w:val="000000"/>
    </w:rPr>
  </w:style>
  <w:style w:type="paragraph" w:customStyle="1" w:styleId="BioContent">
    <w:name w:val="++Bio Content"/>
    <w:uiPriority w:val="99"/>
    <w:qFormat/>
    <w:rsid w:val="00FD6A20"/>
    <w:pPr>
      <w:keepLines/>
      <w:spacing w:before="60"/>
    </w:pPr>
    <w:rPr>
      <w:rFonts w:eastAsia="Times New Roman"/>
      <w:color w:val="000000"/>
    </w:rPr>
  </w:style>
  <w:style w:type="paragraph" w:customStyle="1" w:styleId="BioName">
    <w:name w:val="++Bio Name"/>
    <w:uiPriority w:val="99"/>
    <w:qFormat/>
    <w:rsid w:val="00FD6A20"/>
    <w:rPr>
      <w:rFonts w:ascii="Cambria" w:eastAsia="Times New Roman" w:hAnsi="Cambria"/>
      <w:b/>
      <w:bCs/>
      <w:color w:val="4F157F"/>
      <w:sz w:val="28"/>
      <w:szCs w:val="28"/>
    </w:rPr>
  </w:style>
  <w:style w:type="paragraph" w:customStyle="1" w:styleId="BioPhoto">
    <w:name w:val="++Bio Photo"/>
    <w:basedOn w:val="Normal"/>
    <w:qFormat/>
    <w:rsid w:val="00171DAB"/>
    <w:rPr>
      <w:rFonts w:ascii="Arial" w:hAnsi="Arial" w:cs="Arial"/>
      <w:b/>
      <w:sz w:val="20"/>
      <w:szCs w:val="20"/>
    </w:rPr>
  </w:style>
  <w:style w:type="paragraph" w:customStyle="1" w:styleId="Contract">
    <w:name w:val="Contract"/>
    <w:basedOn w:val="CBRBody"/>
    <w:qFormat/>
    <w:rsid w:val="00171DAB"/>
    <w:rPr>
      <w:rFonts w:cs="Arial"/>
    </w:rPr>
  </w:style>
  <w:style w:type="paragraph" w:customStyle="1" w:styleId="BioTitle">
    <w:name w:val="++Bio Title"/>
    <w:uiPriority w:val="99"/>
    <w:qFormat/>
    <w:rsid w:val="00FD6A20"/>
    <w:pPr>
      <w:keepLines/>
    </w:pPr>
    <w:rPr>
      <w:b/>
      <w:i/>
      <w:color w:val="5A5A5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38C6"/>
    <w:rPr>
      <w:rFonts w:ascii="Tahoma" w:hAnsi="Tahoma"/>
      <w:color w:val="auto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3938C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418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189D"/>
  </w:style>
  <w:style w:type="paragraph" w:styleId="Footer">
    <w:name w:val="footer"/>
    <w:basedOn w:val="Normal"/>
    <w:link w:val="FooterChar"/>
    <w:uiPriority w:val="99"/>
    <w:unhideWhenUsed/>
    <w:rsid w:val="006418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189D"/>
  </w:style>
  <w:style w:type="paragraph" w:customStyle="1" w:styleId="ResumeSectionHead">
    <w:name w:val="+Resume Section Head"/>
    <w:next w:val="Normal"/>
    <w:link w:val="ResumeSectionHeadChar"/>
    <w:qFormat/>
    <w:rsid w:val="00AA6911"/>
    <w:pPr>
      <w:spacing w:before="240"/>
    </w:pPr>
    <w:rPr>
      <w:rFonts w:ascii="Arial" w:eastAsia="Times New Roman" w:hAnsi="Arial" w:cs="Arial"/>
      <w:color w:val="000000"/>
      <w:sz w:val="28"/>
      <w:szCs w:val="28"/>
      <w:u w:val="single"/>
    </w:rPr>
  </w:style>
  <w:style w:type="character" w:customStyle="1" w:styleId="ResumeSectionHeadChar">
    <w:name w:val="+Resume Section Head Char"/>
    <w:link w:val="ResumeSectionHead"/>
    <w:rsid w:val="00AA6911"/>
    <w:rPr>
      <w:rFonts w:ascii="Arial" w:eastAsia="Times New Roman" w:hAnsi="Arial" w:cs="Arial"/>
      <w:color w:val="000000"/>
      <w:sz w:val="28"/>
      <w:szCs w:val="28"/>
      <w:u w:val="single"/>
      <w:lang w:val="en-US" w:eastAsia="en-US"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AA6911"/>
    <w:pPr>
      <w:spacing w:after="120" w:line="276" w:lineRule="auto"/>
    </w:pPr>
    <w:rPr>
      <w:rFonts w:eastAsia="Times New Roman"/>
      <w:color w:val="auto"/>
      <w:sz w:val="20"/>
      <w:szCs w:val="20"/>
      <w:lang w:val="da-DK" w:eastAsia="da-DK"/>
    </w:rPr>
  </w:style>
  <w:style w:type="character" w:customStyle="1" w:styleId="BodyTextChar">
    <w:name w:val="Body Text Char"/>
    <w:link w:val="BodyText"/>
    <w:uiPriority w:val="99"/>
    <w:semiHidden/>
    <w:rsid w:val="00AA6911"/>
    <w:rPr>
      <w:rFonts w:eastAsia="Times New Roman" w:cs="Times New Roman"/>
      <w:color w:val="auto"/>
      <w:lang w:val="da-DK" w:eastAsia="da-DK"/>
    </w:rPr>
  </w:style>
  <w:style w:type="paragraph" w:styleId="CommentText">
    <w:name w:val="annotation text"/>
    <w:basedOn w:val="Normal"/>
    <w:link w:val="CommentTextChar"/>
    <w:semiHidden/>
    <w:rsid w:val="00AA6911"/>
    <w:rPr>
      <w:rFonts w:ascii="Times New Roman" w:eastAsia="Times New Roman" w:hAnsi="Times New Roman"/>
      <w:color w:val="auto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semiHidden/>
    <w:rsid w:val="00AA6911"/>
    <w:rPr>
      <w:rFonts w:ascii="Times New Roman" w:eastAsia="Times New Roman" w:hAnsi="Times New Roman"/>
      <w:color w:val="auto"/>
      <w:sz w:val="20"/>
      <w:szCs w:val="20"/>
    </w:rPr>
  </w:style>
  <w:style w:type="paragraph" w:customStyle="1" w:styleId="listbullet">
    <w:name w:val="listbullet"/>
    <w:basedOn w:val="Normal"/>
    <w:rsid w:val="00AA6911"/>
    <w:pPr>
      <w:numPr>
        <w:numId w:val="17"/>
      </w:numPr>
      <w:tabs>
        <w:tab w:val="num" w:pos="360"/>
      </w:tabs>
      <w:spacing w:line="240" w:lineRule="exact"/>
      <w:ind w:left="360"/>
    </w:pPr>
    <w:rPr>
      <w:rFonts w:ascii="Arial" w:eastAsia="Times New Roman" w:hAnsi="Arial"/>
      <w:color w:val="auto"/>
      <w:sz w:val="20"/>
      <w:szCs w:val="20"/>
    </w:rPr>
  </w:style>
  <w:style w:type="paragraph" w:customStyle="1" w:styleId="ResumeBody">
    <w:name w:val="+Resume Body"/>
    <w:link w:val="ResumeBodyChar"/>
    <w:qFormat/>
    <w:rsid w:val="00423D26"/>
    <w:pPr>
      <w:spacing w:before="200"/>
    </w:pPr>
    <w:rPr>
      <w:rFonts w:ascii="Arial" w:eastAsia="Times New Roman" w:hAnsi="Arial" w:cs="Arial"/>
      <w:color w:val="000000"/>
      <w:sz w:val="21"/>
      <w:szCs w:val="21"/>
      <w:u w:val="single"/>
    </w:rPr>
  </w:style>
  <w:style w:type="paragraph" w:customStyle="1" w:styleId="ResumeBullet1">
    <w:name w:val="+Resume Bullet 1"/>
    <w:link w:val="ResumeBullet1Char"/>
    <w:qFormat/>
    <w:rsid w:val="00423D26"/>
    <w:pPr>
      <w:numPr>
        <w:numId w:val="20"/>
      </w:numPr>
      <w:spacing w:before="200"/>
      <w:ind w:left="180" w:hanging="180"/>
    </w:pPr>
    <w:rPr>
      <w:rFonts w:ascii="Arial" w:eastAsia="Times New Roman" w:hAnsi="Arial" w:cs="Arial"/>
      <w:sz w:val="21"/>
      <w:szCs w:val="21"/>
    </w:rPr>
  </w:style>
  <w:style w:type="character" w:customStyle="1" w:styleId="ResumeBodyChar">
    <w:name w:val="+Resume Body Char"/>
    <w:link w:val="ResumeBody"/>
    <w:rsid w:val="00423D26"/>
    <w:rPr>
      <w:rFonts w:ascii="Arial" w:eastAsia="Times New Roman" w:hAnsi="Arial" w:cs="Arial"/>
      <w:color w:val="000000"/>
      <w:sz w:val="21"/>
      <w:szCs w:val="21"/>
      <w:u w:val="single"/>
      <w:lang w:val="en-US" w:eastAsia="en-US" w:bidi="ar-SA"/>
    </w:rPr>
  </w:style>
  <w:style w:type="character" w:customStyle="1" w:styleId="ResumeBullet1Char">
    <w:name w:val="+Resume Bullet 1 Char"/>
    <w:link w:val="ResumeBullet1"/>
    <w:rsid w:val="00423D26"/>
    <w:rPr>
      <w:rFonts w:ascii="Arial" w:eastAsia="Times New Roman" w:hAnsi="Arial" w:cs="Arial"/>
      <w:sz w:val="21"/>
      <w:szCs w:val="21"/>
      <w:lang w:val="en-US" w:eastAsia="en-US" w:bidi="ar-SA"/>
    </w:rPr>
  </w:style>
  <w:style w:type="paragraph" w:customStyle="1" w:styleId="ResumeCoName">
    <w:name w:val="+Resume Co Name"/>
    <w:link w:val="ResumeCoNameChar"/>
    <w:qFormat/>
    <w:rsid w:val="00423D26"/>
    <w:pPr>
      <w:keepNext/>
      <w:tabs>
        <w:tab w:val="right" w:pos="9360"/>
      </w:tabs>
      <w:spacing w:before="200"/>
    </w:pPr>
    <w:rPr>
      <w:rFonts w:ascii="Arial" w:eastAsia="Times New Roman" w:hAnsi="Arial" w:cs="Arial"/>
      <w:sz w:val="22"/>
      <w:szCs w:val="22"/>
    </w:rPr>
  </w:style>
  <w:style w:type="paragraph" w:customStyle="1" w:styleId="ResumeJobTitle">
    <w:name w:val="+Resume Job Title"/>
    <w:basedOn w:val="ResumeCoName"/>
    <w:next w:val="ResumeBody"/>
    <w:link w:val="ResumeJobTitleChar"/>
    <w:qFormat/>
    <w:rsid w:val="00423D26"/>
    <w:pPr>
      <w:spacing w:before="0"/>
    </w:pPr>
    <w:rPr>
      <w:rFonts w:cs="Times New Roman"/>
      <w:b/>
      <w:sz w:val="20"/>
      <w:szCs w:val="20"/>
      <w:lang w:val="x-none" w:eastAsia="x-none"/>
    </w:rPr>
  </w:style>
  <w:style w:type="character" w:customStyle="1" w:styleId="ResumeCoNameChar">
    <w:name w:val="+Resume Co Name Char"/>
    <w:link w:val="ResumeCoName"/>
    <w:rsid w:val="00423D26"/>
    <w:rPr>
      <w:rFonts w:ascii="Arial" w:eastAsia="Times New Roman" w:hAnsi="Arial" w:cs="Arial"/>
      <w:sz w:val="22"/>
      <w:szCs w:val="22"/>
      <w:lang w:val="en-US" w:eastAsia="en-US" w:bidi="ar-SA"/>
    </w:rPr>
  </w:style>
  <w:style w:type="character" w:customStyle="1" w:styleId="ResumeJobTitleChar">
    <w:name w:val="+Resume Job Title Char"/>
    <w:link w:val="ResumeJobTitle"/>
    <w:rsid w:val="00423D26"/>
    <w:rPr>
      <w:rFonts w:ascii="Arial" w:eastAsia="Times New Roman" w:hAnsi="Arial" w:cs="Arial"/>
      <w:b/>
      <w:color w:val="auto"/>
    </w:rPr>
  </w:style>
  <w:style w:type="paragraph" w:customStyle="1" w:styleId="ColorfulList-Accent11">
    <w:name w:val="Colorful List - Accent 11"/>
    <w:basedOn w:val="Normal"/>
    <w:uiPriority w:val="34"/>
    <w:qFormat/>
    <w:rsid w:val="00E31A8F"/>
    <w:pPr>
      <w:ind w:left="720"/>
    </w:pPr>
    <w:rPr>
      <w:rFonts w:cs="Calibri"/>
      <w:color w:val="auto"/>
    </w:rPr>
  </w:style>
  <w:style w:type="character" w:customStyle="1" w:styleId="Heading4Char">
    <w:name w:val="Heading 4 Char"/>
    <w:link w:val="Heading4"/>
    <w:uiPriority w:val="9"/>
    <w:rsid w:val="00DF26C0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Bullets">
    <w:name w:val="Bullets"/>
    <w:basedOn w:val="Normal"/>
    <w:link w:val="BulletsChar"/>
    <w:qFormat/>
    <w:rsid w:val="001B07D7"/>
    <w:pPr>
      <w:tabs>
        <w:tab w:val="left" w:pos="-1440"/>
        <w:tab w:val="left" w:pos="-720"/>
        <w:tab w:val="left" w:pos="360"/>
        <w:tab w:val="left" w:pos="3600"/>
        <w:tab w:val="left" w:pos="6480"/>
      </w:tabs>
      <w:suppressAutoHyphens/>
      <w:ind w:left="360" w:hanging="360"/>
    </w:pPr>
    <w:rPr>
      <w:rFonts w:ascii="Arial" w:eastAsia="Times New Roman" w:hAnsi="Arial"/>
      <w:color w:val="auto"/>
      <w:szCs w:val="20"/>
      <w:lang w:val="x-none" w:eastAsia="x-none"/>
    </w:rPr>
  </w:style>
  <w:style w:type="character" w:customStyle="1" w:styleId="BulletsChar">
    <w:name w:val="Bullets Char"/>
    <w:link w:val="Bullets"/>
    <w:rsid w:val="001B07D7"/>
    <w:rPr>
      <w:rFonts w:ascii="Arial" w:eastAsia="Times New Roman" w:hAnsi="Arial"/>
      <w:sz w:val="22"/>
    </w:rPr>
  </w:style>
  <w:style w:type="character" w:customStyle="1" w:styleId="BioBulletChar">
    <w:name w:val="++Bio Bullet Char"/>
    <w:link w:val="BioBullet"/>
    <w:rsid w:val="00171DAB"/>
    <w:rPr>
      <w:rFonts w:ascii="Arial" w:eastAsia="Times New Roman" w:hAnsi="Arial" w:cs="Arial"/>
      <w:color w:val="000000"/>
    </w:rPr>
  </w:style>
  <w:style w:type="character" w:customStyle="1" w:styleId="st">
    <w:name w:val="st"/>
    <w:rsid w:val="001D6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6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6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3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58517">
                  <w:marLeft w:val="634"/>
                  <w:marRight w:val="0"/>
                  <w:marTop w:val="0"/>
                  <w:marBottom w:val="7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0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92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28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7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9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664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3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1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92331">
                  <w:marLeft w:val="634"/>
                  <w:marRight w:val="0"/>
                  <w:marTop w:val="0"/>
                  <w:marBottom w:val="7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8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9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32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5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73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66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7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38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0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51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7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18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83AA0FB3602F4DA83271BE784F2E98" ma:contentTypeVersion="13" ma:contentTypeDescription="Create a new document." ma:contentTypeScope="" ma:versionID="88d8b5eb6941799e1d0ab20553da6ddc">
  <xsd:schema xmlns:xsd="http://www.w3.org/2001/XMLSchema" xmlns:xs="http://www.w3.org/2001/XMLSchema" xmlns:p="http://schemas.microsoft.com/office/2006/metadata/properties" xmlns:ns2="500a5dcd-16d7-45c8-9a76-f90bfb606b4f" xmlns:ns3="38f703ed-c8c5-456f-b987-2c769cf2ed30" targetNamespace="http://schemas.microsoft.com/office/2006/metadata/properties" ma:root="true" ma:fieldsID="a14902333bec35e930d7310340f61ff9" ns2:_="" ns3:_="">
    <xsd:import namespace="500a5dcd-16d7-45c8-9a76-f90bfb606b4f"/>
    <xsd:import namespace="38f703ed-c8c5-456f-b987-2c769cf2ed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a5dcd-16d7-45c8-9a76-f90bfb606b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e22d13e-83c8-4539-9c3e-68b35a90ca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703ed-c8c5-456f-b987-2c769cf2ed3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64464ec-0935-42a5-87d0-c56d577564c8}" ma:internalName="TaxCatchAll" ma:showField="CatchAllData" ma:web="38f703ed-c8c5-456f-b987-2c769cf2ed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0a5dcd-16d7-45c8-9a76-f90bfb606b4f">
      <Terms xmlns="http://schemas.microsoft.com/office/infopath/2007/PartnerControls"/>
    </lcf76f155ced4ddcb4097134ff3c332f>
    <TaxCatchAll xmlns="38f703ed-c8c5-456f-b987-2c769cf2ed30" xsi:nil="true"/>
  </documentManagement>
</p:properties>
</file>

<file path=customXml/itemProps1.xml><?xml version="1.0" encoding="utf-8"?>
<ds:datastoreItem xmlns:ds="http://schemas.openxmlformats.org/officeDocument/2006/customXml" ds:itemID="{61CD7BE3-3E82-4A6A-B82F-E923634BE82A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F6F185C6-4EDA-4A0F-8BAD-259CC030DE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4C0BD6-C501-402D-8A4A-57FB5BE9DD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a5dcd-16d7-45c8-9a76-f90bfb606b4f"/>
    <ds:schemaRef ds:uri="38f703ed-c8c5-456f-b987-2c769cf2ed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9810A08-9A38-46E5-8775-7E9354075C6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6B18EA0-5442-46EE-9BC3-59A00A36B493}">
  <ds:schemaRefs>
    <ds:schemaRef ds:uri="http://schemas.microsoft.com/office/2006/metadata/properties"/>
    <ds:schemaRef ds:uri="http://schemas.microsoft.com/office/infopath/2007/PartnerControls"/>
    <ds:schemaRef ds:uri="500a5dcd-16d7-45c8-9a76-f90bfb606b4f"/>
    <ds:schemaRef ds:uri="38f703ed-c8c5-456f-b987-2c769cf2ed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Ciber Resume Template</vt:lpstr>
    </vt:vector>
  </TitlesOfParts>
  <Company>CIBER, Inc.</Company>
  <LinksUpToDate>false</LinksUpToDate>
  <CharactersWithSpaces>165</CharactersWithSpaces>
  <SharedDoc>false</SharedDoc>
  <HLinks>
    <vt:vector size="6" baseType="variant">
      <vt:variant>
        <vt:i4>3670096</vt:i4>
      </vt:variant>
      <vt:variant>
        <vt:i4>5478</vt:i4>
      </vt:variant>
      <vt:variant>
        <vt:i4>1025</vt:i4>
      </vt:variant>
      <vt:variant>
        <vt:i4>1</vt:i4>
      </vt:variant>
      <vt:variant>
        <vt:lpwstr>cid:image001.png@01D2E9BC.DD3FB8F0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Ciber Resume Template</dc:title>
  <dc:subject/>
  <dc:creator>jfryday</dc:creator>
  <cp:keywords/>
  <dc:description/>
  <cp:lastModifiedBy>Raghav Senthil</cp:lastModifiedBy>
  <cp:revision>3</cp:revision>
  <cp:lastPrinted>2020-09-21T21:05:00Z</cp:lastPrinted>
  <dcterms:created xsi:type="dcterms:W3CDTF">2026-08-04T01:11:00Z</dcterms:created>
  <dcterms:modified xsi:type="dcterms:W3CDTF">2026-08-04T01:11:00Z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ategories0">
    <vt:lpwstr>Resumes</vt:lpwstr>
  </property>
  <property fmtid="{D5CDD505-2E9C-101B-9397-08002B2CF9AE}" pid="4" name="Subject">
    <vt:lpwstr/>
  </property>
  <property fmtid="{D5CDD505-2E9C-101B-9397-08002B2CF9AE}" pid="5" name="Keywords">
    <vt:lpwstr/>
  </property>
  <property fmtid="{D5CDD505-2E9C-101B-9397-08002B2CF9AE}" pid="6" name="_Author">
    <vt:lpwstr>jfryday</vt:lpwstr>
  </property>
  <property fmtid="{D5CDD505-2E9C-101B-9397-08002B2CF9AE}" pid="7" name="_Category">
    <vt:lpwstr/>
  </property>
  <property fmtid="{D5CDD505-2E9C-101B-9397-08002B2CF9AE}" pid="8" name="Categories">
    <vt:lpwstr/>
  </property>
  <property fmtid="{D5CDD505-2E9C-101B-9397-08002B2CF9AE}" pid="9" name="Approval Level">
    <vt:lpwstr/>
  </property>
  <property fmtid="{D5CDD505-2E9C-101B-9397-08002B2CF9AE}" pid="10" name="_Comments">
    <vt:lpwstr/>
  </property>
  <property fmtid="{D5CDD505-2E9C-101B-9397-08002B2CF9AE}" pid="11" name="Assigned To">
    <vt:lpwstr/>
  </property>
  <property fmtid="{D5CDD505-2E9C-101B-9397-08002B2CF9AE}" pid="12" name="ContentTypeId">
    <vt:lpwstr>0x0101000D83AA0FB3602F4DA83271BE784F2E98</vt:lpwstr>
  </property>
  <property fmtid="{D5CDD505-2E9C-101B-9397-08002B2CF9AE}" pid="13" name="MediaServiceImageTags">
    <vt:lpwstr/>
  </property>
</Properties>
</file>